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D3F3E" w14:textId="011BE514" w:rsidR="00362FC2" w:rsidRPr="003A1D1A" w:rsidRDefault="00470970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Vector Sequencing</w:t>
      </w:r>
    </w:p>
    <w:p w14:paraId="206DC2F8" w14:textId="2DDD6A27" w:rsidR="003A1D1A" w:rsidRPr="00470970" w:rsidRDefault="003A1D1A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333CB881" w14:textId="479DB098" w:rsidR="00F106E5" w:rsidRPr="00470970" w:rsidRDefault="00470970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470970">
        <w:rPr>
          <w:rFonts w:ascii="Times New Roman" w:hAnsi="Times New Roman" w:cs="Times New Roman"/>
          <w:sz w:val="20"/>
          <w:szCs w:val="20"/>
        </w:rPr>
        <w:t>Contains protocol for verifying common vectors:</w:t>
      </w:r>
    </w:p>
    <w:p w14:paraId="078C88AB" w14:textId="3563CC9B" w:rsidR="00470970" w:rsidRPr="00470970" w:rsidRDefault="00470970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50AD30E5" w14:textId="1F39B230" w:rsidR="00470970" w:rsidRPr="00470970" w:rsidRDefault="00470970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03758B9F" w14:textId="5B69B49C" w:rsidR="00470970" w:rsidRPr="00470970" w:rsidRDefault="00470970" w:rsidP="00470970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470970">
        <w:rPr>
          <w:rFonts w:ascii="Times New Roman" w:hAnsi="Times New Roman" w:cs="Times New Roman"/>
          <w:sz w:val="20"/>
          <w:szCs w:val="20"/>
        </w:rPr>
        <w:t>MP71 (murine expression vector)</w:t>
      </w:r>
    </w:p>
    <w:p w14:paraId="3E37B2E7" w14:textId="77777777" w:rsidR="00470970" w:rsidRPr="00470970" w:rsidRDefault="00470970" w:rsidP="00470970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470970">
        <w:rPr>
          <w:rFonts w:ascii="Times New Roman" w:hAnsi="Times New Roman" w:cs="Times New Roman"/>
          <w:sz w:val="20"/>
          <w:szCs w:val="20"/>
        </w:rPr>
        <w:t xml:space="preserve">forward primer pF TS41 (TCTTGTCTGCTGCAGCATCGT) </w:t>
      </w:r>
    </w:p>
    <w:p w14:paraId="01429D8A" w14:textId="05E37053" w:rsidR="00470970" w:rsidRDefault="00470970" w:rsidP="00470970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470970">
        <w:rPr>
          <w:rFonts w:ascii="Times New Roman" w:hAnsi="Times New Roman" w:cs="Times New Roman"/>
          <w:sz w:val="20"/>
          <w:szCs w:val="20"/>
        </w:rPr>
        <w:t xml:space="preserve">reverse primer </w:t>
      </w:r>
      <w:proofErr w:type="spellStart"/>
      <w:r w:rsidRPr="00470970">
        <w:rPr>
          <w:rFonts w:ascii="Times New Roman" w:hAnsi="Times New Roman" w:cs="Times New Roman"/>
          <w:sz w:val="20"/>
          <w:szCs w:val="20"/>
        </w:rPr>
        <w:t>pR</w:t>
      </w:r>
      <w:proofErr w:type="spellEnd"/>
      <w:r w:rsidRPr="00470970">
        <w:rPr>
          <w:rFonts w:ascii="Times New Roman" w:hAnsi="Times New Roman" w:cs="Times New Roman"/>
          <w:sz w:val="20"/>
          <w:szCs w:val="20"/>
        </w:rPr>
        <w:t xml:space="preserve"> TS42 (TCCCATAAAATGTAAATGATTGCCCCACC)</w:t>
      </w:r>
    </w:p>
    <w:p w14:paraId="0158C53F" w14:textId="12E136CB" w:rsidR="00470970" w:rsidRDefault="00470970" w:rsidP="00470970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PCR program:</w:t>
      </w:r>
    </w:p>
    <w:p w14:paraId="64FFC53D" w14:textId="2D9A25D8" w:rsidR="00470970" w:rsidRDefault="00470970" w:rsidP="00470970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96C – 1minute</w:t>
      </w:r>
    </w:p>
    <w:p w14:paraId="0DAA9322" w14:textId="06AF4DAA" w:rsidR="00470970" w:rsidRDefault="00470970" w:rsidP="00470970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25 cycles of:</w:t>
      </w:r>
    </w:p>
    <w:p w14:paraId="1E910BFC" w14:textId="2C149B64" w:rsidR="00470970" w:rsidRDefault="00470970" w:rsidP="00470970">
      <w:pPr>
        <w:pStyle w:val="ListParagraph"/>
        <w:widowControl w:val="0"/>
        <w:numPr>
          <w:ilvl w:val="3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96C – 10 sec</w:t>
      </w:r>
    </w:p>
    <w:p w14:paraId="358932E7" w14:textId="0B25F581" w:rsidR="00470970" w:rsidRDefault="00470970" w:rsidP="00470970">
      <w:pPr>
        <w:pStyle w:val="ListParagraph"/>
        <w:widowControl w:val="0"/>
        <w:numPr>
          <w:ilvl w:val="3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50C – 5 sec</w:t>
      </w:r>
    </w:p>
    <w:p w14:paraId="4A4812A1" w14:textId="425F318E" w:rsidR="00470970" w:rsidRDefault="00470970" w:rsidP="00470970">
      <w:pPr>
        <w:pStyle w:val="ListParagraph"/>
        <w:widowControl w:val="0"/>
        <w:numPr>
          <w:ilvl w:val="3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60C – 4 min</w:t>
      </w:r>
    </w:p>
    <w:p w14:paraId="58FCF6D1" w14:textId="11E9208D" w:rsidR="00470970" w:rsidRDefault="00470970" w:rsidP="00470970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4C </w:t>
      </w:r>
      <w:r w:rsidR="00C47FC2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hold</w:t>
      </w:r>
    </w:p>
    <w:p w14:paraId="76E3938D" w14:textId="3A3F928D" w:rsidR="00C47FC2" w:rsidRDefault="00C47FC2" w:rsidP="00C47FC2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Materials: </w:t>
      </w:r>
    </w:p>
    <w:p w14:paraId="33E5F554" w14:textId="631928CC" w:rsidR="00C47FC2" w:rsidRDefault="00C47FC2" w:rsidP="00C47FC2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400ng template – so 4uL if 100ng/</w:t>
      </w:r>
      <w:proofErr w:type="spellStart"/>
      <w:r>
        <w:rPr>
          <w:rFonts w:ascii="Times New Roman" w:hAnsi="Times New Roman" w:cs="Times New Roman"/>
          <w:sz w:val="20"/>
          <w:szCs w:val="20"/>
        </w:rPr>
        <w:t>uL</w:t>
      </w:r>
      <w:proofErr w:type="spellEnd"/>
    </w:p>
    <w:p w14:paraId="049CCCF3" w14:textId="3468F722" w:rsidR="00C47FC2" w:rsidRPr="00D4632E" w:rsidRDefault="00C47FC2" w:rsidP="00C47FC2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D4632E">
        <w:rPr>
          <w:rFonts w:ascii="Times New Roman" w:hAnsi="Times New Roman" w:cs="Times New Roman"/>
          <w:sz w:val="20"/>
          <w:szCs w:val="20"/>
        </w:rPr>
        <w:t xml:space="preserve">2uL </w:t>
      </w:r>
      <w:proofErr w:type="spellStart"/>
      <w:r w:rsidRPr="00D4632E">
        <w:rPr>
          <w:rFonts w:ascii="Times New Roman" w:hAnsi="Times New Roman" w:cs="Times New Roman"/>
          <w:sz w:val="20"/>
          <w:szCs w:val="20"/>
        </w:rPr>
        <w:t>BigDye</w:t>
      </w:r>
      <w:proofErr w:type="spellEnd"/>
      <w:r w:rsidRPr="00D4632E">
        <w:rPr>
          <w:rFonts w:ascii="Times New Roman" w:hAnsi="Times New Roman" w:cs="Times New Roman"/>
          <w:sz w:val="20"/>
          <w:szCs w:val="20"/>
        </w:rPr>
        <w:t xml:space="preserve"> mix</w:t>
      </w:r>
    </w:p>
    <w:p w14:paraId="39DDA7B9" w14:textId="3BD44AE5" w:rsidR="00D4632E" w:rsidRPr="00D4632E" w:rsidRDefault="00D4632E" w:rsidP="00C47FC2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D4632E">
        <w:rPr>
          <w:rFonts w:ascii="Times New Roman" w:hAnsi="Times New Roman" w:cs="Times New Roman"/>
          <w:sz w:val="20"/>
          <w:szCs w:val="20"/>
        </w:rPr>
        <w:t>0.5uL DMSO (at 5-10% final conc) – used to reduce secondary structures that can inhibit progress of polymerase!</w:t>
      </w:r>
    </w:p>
    <w:p w14:paraId="25F2030C" w14:textId="3DC9E6E7" w:rsidR="00C47FC2" w:rsidRPr="00D4632E" w:rsidRDefault="00D4632E" w:rsidP="00C47FC2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D4632E">
        <w:rPr>
          <w:rFonts w:ascii="Times New Roman" w:hAnsi="Times New Roman" w:cs="Times New Roman"/>
          <w:sz w:val="20"/>
          <w:szCs w:val="20"/>
        </w:rPr>
        <w:t>0.5</w:t>
      </w:r>
      <w:r w:rsidR="00C47FC2" w:rsidRPr="00D4632E">
        <w:rPr>
          <w:rFonts w:ascii="Times New Roman" w:hAnsi="Times New Roman" w:cs="Times New Roman"/>
          <w:sz w:val="20"/>
          <w:szCs w:val="20"/>
        </w:rPr>
        <w:t>uL Primers (@</w:t>
      </w:r>
      <w:r w:rsidRPr="00D4632E">
        <w:rPr>
          <w:rFonts w:ascii="Times New Roman" w:hAnsi="Times New Roman" w:cs="Times New Roman"/>
          <w:sz w:val="20"/>
          <w:szCs w:val="20"/>
        </w:rPr>
        <w:t>10</w:t>
      </w:r>
      <w:r w:rsidR="00C47FC2" w:rsidRPr="00D4632E">
        <w:rPr>
          <w:rFonts w:ascii="Times New Roman" w:hAnsi="Times New Roman" w:cs="Times New Roman"/>
          <w:sz w:val="20"/>
          <w:szCs w:val="20"/>
        </w:rPr>
        <w:t>uM)</w:t>
      </w:r>
    </w:p>
    <w:p w14:paraId="6415F5C9" w14:textId="05AC0B4E" w:rsidR="00C47FC2" w:rsidRPr="00D4632E" w:rsidRDefault="00D4632E" w:rsidP="00C47FC2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</w:t>
      </w:r>
      <w:r w:rsidR="00C47FC2" w:rsidRPr="00D4632E">
        <w:rPr>
          <w:rFonts w:ascii="Times New Roman" w:hAnsi="Times New Roman" w:cs="Times New Roman"/>
          <w:sz w:val="20"/>
          <w:szCs w:val="20"/>
        </w:rPr>
        <w:t>dH20 until 10uL</w:t>
      </w:r>
    </w:p>
    <w:p w14:paraId="6F464584" w14:textId="77777777" w:rsidR="00F106E5" w:rsidRPr="00470970" w:rsidRDefault="00F106E5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610DCB61" w14:textId="36D4E68D" w:rsidR="005857EA" w:rsidRPr="003A1D1A" w:rsidRDefault="005857EA" w:rsidP="007D0B5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sectPr w:rsidR="005857EA" w:rsidRPr="003A1D1A" w:rsidSect="00362FC2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8EFDD" w14:textId="77777777" w:rsidR="00432816" w:rsidRDefault="00432816" w:rsidP="000E0A59">
      <w:r>
        <w:separator/>
      </w:r>
    </w:p>
  </w:endnote>
  <w:endnote w:type="continuationSeparator" w:id="0">
    <w:p w14:paraId="5D36532C" w14:textId="77777777" w:rsidR="00432816" w:rsidRDefault="00432816" w:rsidP="000E0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B80A2" w14:textId="77777777" w:rsidR="00432816" w:rsidRDefault="00432816" w:rsidP="000E0A59">
      <w:r>
        <w:separator/>
      </w:r>
    </w:p>
  </w:footnote>
  <w:footnote w:type="continuationSeparator" w:id="0">
    <w:p w14:paraId="36E76F95" w14:textId="77777777" w:rsidR="00432816" w:rsidRDefault="00432816" w:rsidP="000E0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F263A" w14:textId="2C15A86F" w:rsidR="000E0A59" w:rsidRDefault="000E0A59">
    <w:pPr>
      <w:pStyle w:val="Header"/>
    </w:pPr>
    <w:r>
      <w:rPr>
        <w:b/>
        <w:bCs/>
      </w:rPr>
      <w:t xml:space="preserve"> [Protocol 30</w:t>
    </w:r>
    <w:r w:rsidR="00470970">
      <w:rPr>
        <w:b/>
        <w:bCs/>
      </w:rPr>
      <w:t>9</w:t>
    </w:r>
    <w:r>
      <w:rPr>
        <w:b/>
        <w:bCs/>
      </w:rPr>
      <w:t xml:space="preserve">] </w:t>
    </w:r>
    <w:r w:rsidR="00470970">
      <w:rPr>
        <w:b/>
        <w:bCs/>
      </w:rPr>
      <w:t>Vector Sequencing – Including MP71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9014B994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9D166F"/>
    <w:multiLevelType w:val="hybridMultilevel"/>
    <w:tmpl w:val="EF00547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1DE4935"/>
    <w:multiLevelType w:val="hybridMultilevel"/>
    <w:tmpl w:val="E63E5686"/>
    <w:lvl w:ilvl="0" w:tplc="F3DE13C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B4D53"/>
    <w:multiLevelType w:val="hybridMultilevel"/>
    <w:tmpl w:val="8620DF10"/>
    <w:lvl w:ilvl="0" w:tplc="54769EE6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C2"/>
    <w:rsid w:val="00085E97"/>
    <w:rsid w:val="00093C61"/>
    <w:rsid w:val="000C4EEC"/>
    <w:rsid w:val="000E0A59"/>
    <w:rsid w:val="000F3F8D"/>
    <w:rsid w:val="0015079E"/>
    <w:rsid w:val="00215067"/>
    <w:rsid w:val="00215123"/>
    <w:rsid w:val="00290CE8"/>
    <w:rsid w:val="002D4527"/>
    <w:rsid w:val="00302C14"/>
    <w:rsid w:val="00344718"/>
    <w:rsid w:val="00362FC2"/>
    <w:rsid w:val="00381BB2"/>
    <w:rsid w:val="003A1D1A"/>
    <w:rsid w:val="00412B50"/>
    <w:rsid w:val="00432816"/>
    <w:rsid w:val="00442167"/>
    <w:rsid w:val="00470970"/>
    <w:rsid w:val="004737C5"/>
    <w:rsid w:val="00487FCD"/>
    <w:rsid w:val="004B04C7"/>
    <w:rsid w:val="00532CB9"/>
    <w:rsid w:val="005506B3"/>
    <w:rsid w:val="005857EA"/>
    <w:rsid w:val="005C2182"/>
    <w:rsid w:val="00782F5E"/>
    <w:rsid w:val="007D0B5E"/>
    <w:rsid w:val="00855F3D"/>
    <w:rsid w:val="0088529B"/>
    <w:rsid w:val="00920A71"/>
    <w:rsid w:val="009432B8"/>
    <w:rsid w:val="00A22150"/>
    <w:rsid w:val="00AA0330"/>
    <w:rsid w:val="00B004FB"/>
    <w:rsid w:val="00B206BA"/>
    <w:rsid w:val="00C47FC2"/>
    <w:rsid w:val="00CF1F50"/>
    <w:rsid w:val="00D4632E"/>
    <w:rsid w:val="00D64675"/>
    <w:rsid w:val="00D954CD"/>
    <w:rsid w:val="00E756C5"/>
    <w:rsid w:val="00E91C59"/>
    <w:rsid w:val="00F106E5"/>
    <w:rsid w:val="00FB71DF"/>
    <w:rsid w:val="00FC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10A9A"/>
  <w14:defaultImageDpi w14:val="300"/>
  <w15:docId w15:val="{810E3A43-4408-41C0-9DF9-87E9744B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2FC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FC2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362F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0A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A59"/>
  </w:style>
  <w:style w:type="paragraph" w:styleId="Footer">
    <w:name w:val="footer"/>
    <w:basedOn w:val="Normal"/>
    <w:link w:val="FooterChar"/>
    <w:uiPriority w:val="99"/>
    <w:unhideWhenUsed/>
    <w:rsid w:val="000E0A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A59"/>
  </w:style>
  <w:style w:type="character" w:styleId="Hyperlink">
    <w:name w:val="Hyperlink"/>
    <w:basedOn w:val="DefaultParagraphFont"/>
    <w:uiPriority w:val="99"/>
    <w:unhideWhenUsed/>
    <w:rsid w:val="00FB71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2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</dc:creator>
  <cp:keywords/>
  <dc:description/>
  <cp:lastModifiedBy>Yeh MD, Albert C</cp:lastModifiedBy>
  <cp:revision>6</cp:revision>
  <cp:lastPrinted>2022-05-10T17:13:00Z</cp:lastPrinted>
  <dcterms:created xsi:type="dcterms:W3CDTF">2023-01-03T22:21:00Z</dcterms:created>
  <dcterms:modified xsi:type="dcterms:W3CDTF">2023-01-03T23:10:00Z</dcterms:modified>
</cp:coreProperties>
</file>