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D3F3E" w14:textId="70DFE15C" w:rsidR="00362FC2" w:rsidRPr="003A1D1A" w:rsidRDefault="00D64B40" w:rsidP="00FB71D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Using SYBR Green, Roche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Lightcycler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480</w:t>
      </w:r>
    </w:p>
    <w:p w14:paraId="206DC2F8" w14:textId="786789AC" w:rsidR="003A1D1A" w:rsidRPr="00470970" w:rsidRDefault="003A1D1A" w:rsidP="00FB71D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50AD30E5" w14:textId="1FACCBB3" w:rsidR="00470970" w:rsidRDefault="00746494" w:rsidP="00FB71D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9401C5">
        <w:rPr>
          <w:rFonts w:ascii="Times New Roman" w:hAnsi="Times New Roman" w:cs="Times New Roman"/>
          <w:b/>
          <w:bCs/>
          <w:sz w:val="20"/>
          <w:szCs w:val="20"/>
        </w:rPr>
        <w:t>Materials:</w:t>
      </w:r>
      <w:r>
        <w:rPr>
          <w:rFonts w:ascii="Times New Roman" w:hAnsi="Times New Roman" w:cs="Times New Roman"/>
          <w:sz w:val="20"/>
          <w:szCs w:val="20"/>
        </w:rPr>
        <w:br/>
      </w:r>
      <w:r w:rsidR="009401C5">
        <w:rPr>
          <w:rFonts w:ascii="Times New Roman" w:hAnsi="Times New Roman" w:cs="Times New Roman"/>
          <w:sz w:val="20"/>
          <w:szCs w:val="20"/>
        </w:rPr>
        <w:t>SYBR Green Reagent</w:t>
      </w:r>
      <w:r w:rsidR="003740DB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="003740DB">
        <w:rPr>
          <w:rFonts w:ascii="Times New Roman" w:hAnsi="Times New Roman" w:cs="Times New Roman"/>
          <w:sz w:val="20"/>
          <w:szCs w:val="20"/>
        </w:rPr>
        <w:t>SsoAdvanced</w:t>
      </w:r>
      <w:proofErr w:type="spellEnd"/>
      <w:r w:rsidR="003740DB">
        <w:rPr>
          <w:rFonts w:ascii="Times New Roman" w:hAnsi="Times New Roman" w:cs="Times New Roman"/>
          <w:sz w:val="20"/>
          <w:szCs w:val="20"/>
        </w:rPr>
        <w:t xml:space="preserve"> Universal SYBR Green </w:t>
      </w:r>
      <w:proofErr w:type="spellStart"/>
      <w:r w:rsidR="003740DB">
        <w:rPr>
          <w:rFonts w:ascii="Times New Roman" w:hAnsi="Times New Roman" w:cs="Times New Roman"/>
          <w:sz w:val="20"/>
          <w:szCs w:val="20"/>
        </w:rPr>
        <w:t>Supermix</w:t>
      </w:r>
      <w:proofErr w:type="spellEnd"/>
      <w:r w:rsidR="003740DB">
        <w:rPr>
          <w:rFonts w:ascii="Times New Roman" w:hAnsi="Times New Roman" w:cs="Times New Roman"/>
          <w:sz w:val="20"/>
          <w:szCs w:val="20"/>
        </w:rPr>
        <w:t xml:space="preserve"> [BIO-RAD])</w:t>
      </w:r>
    </w:p>
    <w:p w14:paraId="42F4FF62" w14:textId="6C5E7F5C" w:rsidR="009401C5" w:rsidRDefault="009401C5" w:rsidP="00FB71D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Roche </w:t>
      </w:r>
      <w:proofErr w:type="spellStart"/>
      <w:r>
        <w:rPr>
          <w:rFonts w:ascii="Times New Roman" w:hAnsi="Times New Roman" w:cs="Times New Roman"/>
          <w:sz w:val="20"/>
          <w:szCs w:val="20"/>
        </w:rPr>
        <w:t>Lightcycler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480 (Immune Monitoring Core)</w:t>
      </w:r>
    </w:p>
    <w:p w14:paraId="0048D879" w14:textId="6B9D22DE" w:rsidR="009401C5" w:rsidRDefault="009401C5" w:rsidP="00FB71D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Forward and Reverse primers</w:t>
      </w:r>
    </w:p>
    <w:p w14:paraId="064F9EEE" w14:textId="6980F8B8" w:rsidR="009401C5" w:rsidRDefault="009401C5" w:rsidP="00FB71D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DNA (I used 5ng)</w:t>
      </w:r>
    </w:p>
    <w:p w14:paraId="13D2AC79" w14:textId="2CA99A8D" w:rsidR="009401C5" w:rsidRDefault="009401C5" w:rsidP="00FB71D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Nuclease-free water</w:t>
      </w:r>
    </w:p>
    <w:p w14:paraId="77B29137" w14:textId="77777777" w:rsidR="009401C5" w:rsidRPr="00470970" w:rsidRDefault="009401C5" w:rsidP="00FB71D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2EBF7CBA" w14:textId="77777777" w:rsidR="00D64B40" w:rsidRDefault="00D64B40" w:rsidP="0074649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Total volume: 20uL</w:t>
      </w:r>
    </w:p>
    <w:p w14:paraId="03A7F8A1" w14:textId="345F9F0B" w:rsidR="00D64B40" w:rsidRPr="00D64B40" w:rsidRDefault="00D64B40" w:rsidP="00D64B40">
      <w:pPr>
        <w:pStyle w:val="ListParagraph"/>
        <w:widowControl w:val="0"/>
        <w:numPr>
          <w:ilvl w:val="1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10uL SYBR green</w:t>
      </w:r>
    </w:p>
    <w:p w14:paraId="5E5F9917" w14:textId="77777777" w:rsidR="00D64B40" w:rsidRDefault="00D64B40" w:rsidP="00D64B40">
      <w:pPr>
        <w:pStyle w:val="ListParagraph"/>
        <w:widowControl w:val="0"/>
        <w:numPr>
          <w:ilvl w:val="1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Fwd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primer (20uM): 0.75uL</w:t>
      </w:r>
      <w:r w:rsidRPr="00D64B4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183FDD6" w14:textId="40A352AA" w:rsidR="00D64B40" w:rsidRPr="00D4632E" w:rsidRDefault="00D64B40" w:rsidP="00D64B40">
      <w:pPr>
        <w:pStyle w:val="ListParagraph"/>
        <w:widowControl w:val="0"/>
        <w:numPr>
          <w:ilvl w:val="1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Rev primer (20uM): 0.75uL</w:t>
      </w:r>
    </w:p>
    <w:p w14:paraId="5D29703E" w14:textId="47B5EDB4" w:rsidR="00D64B40" w:rsidRDefault="00D64B40" w:rsidP="00D64B40">
      <w:pPr>
        <w:pStyle w:val="ListParagraph"/>
        <w:widowControl w:val="0"/>
        <w:numPr>
          <w:ilvl w:val="1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8.5uL total of:</w:t>
      </w:r>
    </w:p>
    <w:p w14:paraId="250F7C5E" w14:textId="296CE770" w:rsidR="00D64B40" w:rsidRDefault="00D64B40" w:rsidP="00D64B40">
      <w:pPr>
        <w:pStyle w:val="ListParagraph"/>
        <w:widowControl w:val="0"/>
        <w:numPr>
          <w:ilvl w:val="2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DNA: 5ng</w:t>
      </w:r>
    </w:p>
    <w:p w14:paraId="51F76D62" w14:textId="19B7CC50" w:rsidR="00D64B40" w:rsidRDefault="00D64B40" w:rsidP="00D64B40">
      <w:pPr>
        <w:pStyle w:val="ListParagraph"/>
        <w:widowControl w:val="0"/>
        <w:numPr>
          <w:ilvl w:val="2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dH20 (nuclease free): make up 8.5uL with DNA</w:t>
      </w:r>
    </w:p>
    <w:p w14:paraId="3B25C904" w14:textId="1BCFB4CB" w:rsidR="00D64B40" w:rsidRDefault="00D64B40" w:rsidP="00D64B40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Cycles: 40</w:t>
      </w:r>
    </w:p>
    <w:p w14:paraId="0A57901D" w14:textId="630389D6" w:rsidR="00D64B40" w:rsidRDefault="00D64B40" w:rsidP="00D64B40">
      <w:pPr>
        <w:pStyle w:val="ListParagraph"/>
        <w:widowControl w:val="0"/>
        <w:numPr>
          <w:ilvl w:val="1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95C x 3min</w:t>
      </w:r>
    </w:p>
    <w:p w14:paraId="19CBB12F" w14:textId="648B4117" w:rsidR="00D64B40" w:rsidRDefault="00D64B40" w:rsidP="00D64B40">
      <w:pPr>
        <w:pStyle w:val="ListParagraph"/>
        <w:widowControl w:val="0"/>
        <w:numPr>
          <w:ilvl w:val="1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Repeat 40x:</w:t>
      </w:r>
    </w:p>
    <w:p w14:paraId="4D4D0764" w14:textId="4B53A2D0" w:rsidR="00D64B40" w:rsidRDefault="00D64B40" w:rsidP="00D64B40">
      <w:pPr>
        <w:pStyle w:val="ListParagraph"/>
        <w:widowControl w:val="0"/>
        <w:numPr>
          <w:ilvl w:val="2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95C x 30sec</w:t>
      </w:r>
    </w:p>
    <w:p w14:paraId="6299DCC7" w14:textId="24CDE7EB" w:rsidR="00D64B40" w:rsidRDefault="00D64B40" w:rsidP="00D64B40">
      <w:pPr>
        <w:pStyle w:val="ListParagraph"/>
        <w:widowControl w:val="0"/>
        <w:numPr>
          <w:ilvl w:val="2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Annealing temp x 30 sec</w:t>
      </w:r>
    </w:p>
    <w:p w14:paraId="0A46F971" w14:textId="30BA8130" w:rsidR="00D64B40" w:rsidRDefault="00D64B40" w:rsidP="00D64B40">
      <w:pPr>
        <w:pStyle w:val="ListParagraph"/>
        <w:widowControl w:val="0"/>
        <w:numPr>
          <w:ilvl w:val="2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72C Extension x 60 sec</w:t>
      </w:r>
    </w:p>
    <w:p w14:paraId="7DFAE893" w14:textId="63B9E12F" w:rsidR="00D64B40" w:rsidRDefault="00D64B40" w:rsidP="00D64B40">
      <w:pPr>
        <w:pStyle w:val="ListParagraph"/>
        <w:widowControl w:val="0"/>
        <w:numPr>
          <w:ilvl w:val="1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95C x 10 sec</w:t>
      </w:r>
    </w:p>
    <w:p w14:paraId="6D00A103" w14:textId="6884D284" w:rsidR="00D64B40" w:rsidRDefault="00D64B40" w:rsidP="00D64B40">
      <w:pPr>
        <w:pStyle w:val="ListParagraph"/>
        <w:widowControl w:val="0"/>
        <w:numPr>
          <w:ilvl w:val="1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Melting curve 95-&gt;65C at increments of 1C</w:t>
      </w:r>
    </w:p>
    <w:p w14:paraId="4A8CF17D" w14:textId="5D925BA9" w:rsidR="00397F85" w:rsidRDefault="00397F85" w:rsidP="00397F85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Analysis:</w:t>
      </w:r>
    </w:p>
    <w:p w14:paraId="52D35CD4" w14:textId="640ECE35" w:rsidR="00397F85" w:rsidRDefault="00397F85" w:rsidP="00397F85">
      <w:pPr>
        <w:pStyle w:val="ListParagraph"/>
        <w:widowControl w:val="0"/>
        <w:numPr>
          <w:ilvl w:val="1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Abs quant/fit curve (adjust noise band if reads off)</w:t>
      </w:r>
    </w:p>
    <w:p w14:paraId="2709BFE4" w14:textId="0244F8E2" w:rsidR="00397F85" w:rsidRDefault="00397F85" w:rsidP="00397F85">
      <w:pPr>
        <w:pStyle w:val="ListParagraph"/>
        <w:widowControl w:val="0"/>
        <w:numPr>
          <w:ilvl w:val="2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Note Ct/Cp: every </w:t>
      </w:r>
      <w:proofErr w:type="gramStart"/>
      <w:r>
        <w:rPr>
          <w:rFonts w:ascii="Times New Roman" w:hAnsi="Times New Roman" w:cs="Times New Roman"/>
          <w:sz w:val="20"/>
          <w:szCs w:val="20"/>
        </w:rPr>
        <w:t>3 cycle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difference is ~10x difference in quantity</w:t>
      </w:r>
    </w:p>
    <w:p w14:paraId="2B0C99B2" w14:textId="30B82A06" w:rsidR="00397F85" w:rsidRDefault="00397F85" w:rsidP="00397F85">
      <w:pPr>
        <w:pStyle w:val="ListParagraph"/>
        <w:widowControl w:val="0"/>
        <w:numPr>
          <w:ilvl w:val="1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Melting temp analysis</w:t>
      </w:r>
    </w:p>
    <w:p w14:paraId="24310205" w14:textId="4D2F6070" w:rsidR="00397F85" w:rsidRPr="00397F85" w:rsidRDefault="00397F85" w:rsidP="00397F85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Note:</w:t>
      </w:r>
    </w:p>
    <w:p w14:paraId="2D9398A2" w14:textId="1705FFDD" w:rsidR="00397F85" w:rsidRPr="00D4632E" w:rsidRDefault="00397F85" w:rsidP="00397F85">
      <w:pPr>
        <w:pStyle w:val="ListParagraph"/>
        <w:widowControl w:val="0"/>
        <w:numPr>
          <w:ilvl w:val="1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Include positive AND negative controls!</w:t>
      </w:r>
    </w:p>
    <w:p w14:paraId="6F464584" w14:textId="77777777" w:rsidR="00F106E5" w:rsidRPr="00470970" w:rsidRDefault="00F106E5" w:rsidP="00FB71D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610DCB61" w14:textId="36D4E68D" w:rsidR="005857EA" w:rsidRPr="003A1D1A" w:rsidRDefault="005857EA" w:rsidP="007D0B5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sectPr w:rsidR="005857EA" w:rsidRPr="003A1D1A" w:rsidSect="00362FC2">
      <w:headerReference w:type="default" r:id="rId7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EC9C5" w14:textId="77777777" w:rsidR="00902293" w:rsidRDefault="00902293" w:rsidP="000E0A59">
      <w:r>
        <w:separator/>
      </w:r>
    </w:p>
  </w:endnote>
  <w:endnote w:type="continuationSeparator" w:id="0">
    <w:p w14:paraId="49CB6ED6" w14:textId="77777777" w:rsidR="00902293" w:rsidRDefault="00902293" w:rsidP="000E0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B4AF7E" w14:textId="77777777" w:rsidR="00902293" w:rsidRDefault="00902293" w:rsidP="000E0A59">
      <w:r>
        <w:separator/>
      </w:r>
    </w:p>
  </w:footnote>
  <w:footnote w:type="continuationSeparator" w:id="0">
    <w:p w14:paraId="5EAC2F2B" w14:textId="77777777" w:rsidR="00902293" w:rsidRDefault="00902293" w:rsidP="000E0A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F263A" w14:textId="78497D83" w:rsidR="000E0A59" w:rsidRDefault="000E0A59">
    <w:pPr>
      <w:pStyle w:val="Header"/>
    </w:pPr>
    <w:r>
      <w:rPr>
        <w:b/>
        <w:bCs/>
      </w:rPr>
      <w:t xml:space="preserve"> [Protocol 3</w:t>
    </w:r>
    <w:r w:rsidR="00746494">
      <w:rPr>
        <w:b/>
        <w:bCs/>
      </w:rPr>
      <w:t>1</w:t>
    </w:r>
    <w:r w:rsidR="00D64B40">
      <w:rPr>
        <w:b/>
        <w:bCs/>
      </w:rPr>
      <w:t>1</w:t>
    </w:r>
    <w:r>
      <w:rPr>
        <w:b/>
        <w:bCs/>
      </w:rPr>
      <w:t xml:space="preserve">] </w:t>
    </w:r>
    <w:r w:rsidR="00D64B40">
      <w:rPr>
        <w:b/>
        <w:bCs/>
      </w:rPr>
      <w:t>qPCR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9014B994"/>
    <w:lvl w:ilvl="0" w:tplc="0000006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19D166F"/>
    <w:multiLevelType w:val="hybridMultilevel"/>
    <w:tmpl w:val="EF00547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1DE4935"/>
    <w:multiLevelType w:val="hybridMultilevel"/>
    <w:tmpl w:val="E63E5686"/>
    <w:lvl w:ilvl="0" w:tplc="F3DE13C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8B4D53"/>
    <w:multiLevelType w:val="hybridMultilevel"/>
    <w:tmpl w:val="8620DF10"/>
    <w:lvl w:ilvl="0" w:tplc="54769EE6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54232145">
    <w:abstractNumId w:val="0"/>
  </w:num>
  <w:num w:numId="2" w16cid:durableId="1567060735">
    <w:abstractNumId w:val="1"/>
  </w:num>
  <w:num w:numId="3" w16cid:durableId="1203516415">
    <w:abstractNumId w:val="2"/>
  </w:num>
  <w:num w:numId="4" w16cid:durableId="488374653">
    <w:abstractNumId w:val="3"/>
  </w:num>
  <w:num w:numId="5" w16cid:durableId="1356730614">
    <w:abstractNumId w:val="4"/>
  </w:num>
  <w:num w:numId="6" w16cid:durableId="1479499401">
    <w:abstractNumId w:val="6"/>
  </w:num>
  <w:num w:numId="7" w16cid:durableId="435100757">
    <w:abstractNumId w:val="7"/>
  </w:num>
  <w:num w:numId="8" w16cid:durableId="18602720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C2"/>
    <w:rsid w:val="00085E97"/>
    <w:rsid w:val="00093C61"/>
    <w:rsid w:val="000C4EEC"/>
    <w:rsid w:val="000E0A59"/>
    <w:rsid w:val="000F3F8D"/>
    <w:rsid w:val="0015079E"/>
    <w:rsid w:val="001E065D"/>
    <w:rsid w:val="00215067"/>
    <w:rsid w:val="00215123"/>
    <w:rsid w:val="00266F62"/>
    <w:rsid w:val="00290CE8"/>
    <w:rsid w:val="002D4527"/>
    <w:rsid w:val="00302C14"/>
    <w:rsid w:val="00344718"/>
    <w:rsid w:val="00362FC2"/>
    <w:rsid w:val="003740DB"/>
    <w:rsid w:val="00381BB2"/>
    <w:rsid w:val="00397F85"/>
    <w:rsid w:val="003A1D1A"/>
    <w:rsid w:val="00412B50"/>
    <w:rsid w:val="00432816"/>
    <w:rsid w:val="00442167"/>
    <w:rsid w:val="00470970"/>
    <w:rsid w:val="004737C5"/>
    <w:rsid w:val="00487FCD"/>
    <w:rsid w:val="004B04C7"/>
    <w:rsid w:val="00532CB9"/>
    <w:rsid w:val="00544943"/>
    <w:rsid w:val="005506B3"/>
    <w:rsid w:val="005857EA"/>
    <w:rsid w:val="005C2182"/>
    <w:rsid w:val="00746494"/>
    <w:rsid w:val="00782F5E"/>
    <w:rsid w:val="007960EA"/>
    <w:rsid w:val="007D0B5E"/>
    <w:rsid w:val="00855F3D"/>
    <w:rsid w:val="0086627C"/>
    <w:rsid w:val="0088529B"/>
    <w:rsid w:val="00902293"/>
    <w:rsid w:val="00920A71"/>
    <w:rsid w:val="009401C5"/>
    <w:rsid w:val="009432B8"/>
    <w:rsid w:val="00A22150"/>
    <w:rsid w:val="00AA0330"/>
    <w:rsid w:val="00B004FB"/>
    <w:rsid w:val="00B206BA"/>
    <w:rsid w:val="00C47FC2"/>
    <w:rsid w:val="00CB69C2"/>
    <w:rsid w:val="00CF1F50"/>
    <w:rsid w:val="00CF7D40"/>
    <w:rsid w:val="00D4632E"/>
    <w:rsid w:val="00D64675"/>
    <w:rsid w:val="00D64B40"/>
    <w:rsid w:val="00D954CD"/>
    <w:rsid w:val="00E756C5"/>
    <w:rsid w:val="00E91C59"/>
    <w:rsid w:val="00F106E5"/>
    <w:rsid w:val="00F53155"/>
    <w:rsid w:val="00FB71DF"/>
    <w:rsid w:val="00FC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410A9A"/>
  <w14:defaultImageDpi w14:val="300"/>
  <w15:docId w15:val="{810E3A43-4408-41C0-9DF9-87E9744B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2FC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FC2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362F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0A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0A59"/>
  </w:style>
  <w:style w:type="paragraph" w:styleId="Footer">
    <w:name w:val="footer"/>
    <w:basedOn w:val="Normal"/>
    <w:link w:val="FooterChar"/>
    <w:uiPriority w:val="99"/>
    <w:unhideWhenUsed/>
    <w:rsid w:val="000E0A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0A59"/>
  </w:style>
  <w:style w:type="character" w:styleId="Hyperlink">
    <w:name w:val="Hyperlink"/>
    <w:basedOn w:val="DefaultParagraphFont"/>
    <w:uiPriority w:val="99"/>
    <w:unhideWhenUsed/>
    <w:rsid w:val="00FB71D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1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2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</dc:creator>
  <cp:keywords/>
  <dc:description/>
  <cp:lastModifiedBy>Yeh MD, Albert C</cp:lastModifiedBy>
  <cp:revision>9</cp:revision>
  <cp:lastPrinted>2022-05-10T17:13:00Z</cp:lastPrinted>
  <dcterms:created xsi:type="dcterms:W3CDTF">2023-02-22T22:13:00Z</dcterms:created>
  <dcterms:modified xsi:type="dcterms:W3CDTF">2023-02-23T00:42:00Z</dcterms:modified>
</cp:coreProperties>
</file>