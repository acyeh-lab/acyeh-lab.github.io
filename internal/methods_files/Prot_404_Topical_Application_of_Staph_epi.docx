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02E9A" w14:textId="4E918536" w:rsidR="00021ACB" w:rsidRPr="005B72AC" w:rsidRDefault="00C009E8" w:rsidP="00021ACB">
      <w:pPr>
        <w:adjustRightInd w:val="0"/>
        <w:rPr>
          <w:rFonts w:ascii="Arial" w:hAnsi="Arial" w:cs="Arial"/>
          <w:sz w:val="24"/>
          <w:szCs w:val="24"/>
        </w:rPr>
      </w:pPr>
      <w:r>
        <w:rPr>
          <w:rFonts w:ascii="Arial" w:hAnsi="Arial" w:cs="Arial"/>
          <w:sz w:val="24"/>
          <w:szCs w:val="24"/>
        </w:rPr>
        <w:t>Taken from Y.Belkaid lab</w:t>
      </w:r>
    </w:p>
    <w:p w14:paraId="7DA8B04B" w14:textId="77777777" w:rsidR="00021ACB" w:rsidRPr="005B72AC" w:rsidRDefault="00021ACB" w:rsidP="00021ACB">
      <w:pPr>
        <w:adjustRightInd w:val="0"/>
        <w:rPr>
          <w:rFonts w:ascii="Arial" w:hAnsi="Arial" w:cs="Arial"/>
          <w:sz w:val="24"/>
          <w:szCs w:val="24"/>
        </w:rPr>
      </w:pPr>
      <w:r w:rsidRPr="005B72AC">
        <w:rPr>
          <w:rFonts w:ascii="Arial" w:hAnsi="Arial" w:cs="Arial"/>
          <w:noProof/>
          <w:sz w:val="24"/>
          <w:szCs w:val="24"/>
        </w:rPr>
        <w:drawing>
          <wp:inline distT="0" distB="0" distL="0" distR="0" wp14:anchorId="591051FD" wp14:editId="62264B92">
            <wp:extent cx="6134100" cy="12700"/>
            <wp:effectExtent l="0" t="0" r="1270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34100" cy="12700"/>
                    </a:xfrm>
                    <a:prstGeom prst="rect">
                      <a:avLst/>
                    </a:prstGeom>
                    <a:noFill/>
                    <a:ln>
                      <a:noFill/>
                    </a:ln>
                  </pic:spPr>
                </pic:pic>
              </a:graphicData>
            </a:graphic>
          </wp:inline>
        </w:drawing>
      </w:r>
    </w:p>
    <w:p w14:paraId="3DB8B634" w14:textId="77777777" w:rsidR="00120186" w:rsidRPr="005B72AC" w:rsidRDefault="00120186" w:rsidP="00120186">
      <w:pPr>
        <w:adjustRightInd w:val="0"/>
        <w:rPr>
          <w:rFonts w:ascii="Arial" w:hAnsi="Arial" w:cs="Arial"/>
          <w:sz w:val="24"/>
          <w:szCs w:val="24"/>
        </w:rPr>
      </w:pPr>
    </w:p>
    <w:p w14:paraId="2F55ECBA" w14:textId="686AE5C3" w:rsidR="004C5674" w:rsidRDefault="004C5674" w:rsidP="004C5674">
      <w:pPr>
        <w:rPr>
          <w:rFonts w:ascii="Arial" w:hAnsi="Arial" w:cs="Arial"/>
          <w:color w:val="000000"/>
          <w:sz w:val="24"/>
          <w:szCs w:val="24"/>
          <w:shd w:val="clear" w:color="auto" w:fill="FFFFFF"/>
        </w:rPr>
      </w:pPr>
      <w:r w:rsidRPr="002C75A9">
        <w:rPr>
          <w:rFonts w:ascii="Arial" w:hAnsi="Arial" w:cs="Arial"/>
          <w:b/>
          <w:bCs/>
          <w:color w:val="000000"/>
          <w:sz w:val="24"/>
          <w:szCs w:val="24"/>
          <w:shd w:val="clear" w:color="auto" w:fill="FFFFFF"/>
        </w:rPr>
        <w:t>Materials:</w:t>
      </w:r>
      <w:r>
        <w:rPr>
          <w:rFonts w:ascii="Arial" w:hAnsi="Arial" w:cs="Arial"/>
          <w:color w:val="000000"/>
          <w:sz w:val="24"/>
          <w:szCs w:val="24"/>
          <w:shd w:val="clear" w:color="auto" w:fill="FFFFFF"/>
        </w:rPr>
        <w:br/>
        <w:t>Staph epi culture -80C glycerol stock, Box 1C3</w:t>
      </w:r>
    </w:p>
    <w:p w14:paraId="67FD46AD" w14:textId="3D2DDACA" w:rsidR="001C6ACC" w:rsidRDefault="001C6ACC" w:rsidP="004C5674">
      <w:pPr>
        <w:rPr>
          <w:rFonts w:ascii="Arial" w:hAnsi="Arial" w:cs="Arial"/>
          <w:color w:val="000000"/>
          <w:sz w:val="24"/>
          <w:szCs w:val="24"/>
          <w:shd w:val="clear" w:color="auto" w:fill="FFFFFF"/>
        </w:rPr>
      </w:pPr>
      <w:r>
        <w:rPr>
          <w:rFonts w:ascii="Arial" w:hAnsi="Arial" w:cs="Arial"/>
          <w:color w:val="000000"/>
          <w:sz w:val="24"/>
          <w:szCs w:val="24"/>
          <w:shd w:val="clear" w:color="auto" w:fill="FFFFFF"/>
        </w:rPr>
        <w:t>Budget ~30</w:t>
      </w:r>
      <w:r w:rsidR="00161E6A">
        <w:rPr>
          <w:rFonts w:ascii="Arial" w:hAnsi="Arial" w:cs="Arial"/>
          <w:color w:val="000000"/>
          <w:sz w:val="24"/>
          <w:szCs w:val="24"/>
          <w:shd w:val="clear" w:color="auto" w:fill="FFFFFF"/>
        </w:rPr>
        <w:t>-45</w:t>
      </w:r>
      <w:r>
        <w:rPr>
          <w:rFonts w:ascii="Arial" w:hAnsi="Arial" w:cs="Arial"/>
          <w:color w:val="000000"/>
          <w:sz w:val="24"/>
          <w:szCs w:val="24"/>
          <w:shd w:val="clear" w:color="auto" w:fill="FFFFFF"/>
        </w:rPr>
        <w:t xml:space="preserve"> minutes per cage of 5 mice!</w:t>
      </w:r>
      <w:r w:rsidR="00B509C0">
        <w:rPr>
          <w:rFonts w:ascii="Arial" w:hAnsi="Arial" w:cs="Arial"/>
          <w:color w:val="000000"/>
          <w:sz w:val="24"/>
          <w:szCs w:val="24"/>
          <w:shd w:val="clear" w:color="auto" w:fill="FFFFFF"/>
        </w:rPr>
        <w:t xml:space="preserve"> Get help to speed things up!</w:t>
      </w:r>
    </w:p>
    <w:p w14:paraId="1678B21F" w14:textId="77777777" w:rsidR="001C6ACC" w:rsidRPr="004C5674" w:rsidRDefault="001C6ACC" w:rsidP="004C5674">
      <w:pPr>
        <w:rPr>
          <w:rFonts w:ascii="Arial" w:hAnsi="Arial" w:cs="Arial"/>
          <w:color w:val="000000"/>
          <w:sz w:val="24"/>
          <w:szCs w:val="24"/>
          <w:shd w:val="clear" w:color="auto" w:fill="FFFFFF"/>
        </w:rPr>
      </w:pPr>
    </w:p>
    <w:p w14:paraId="0DE09F76" w14:textId="77777777" w:rsidR="002C75A9" w:rsidRPr="002C75A9" w:rsidRDefault="002C75A9" w:rsidP="002C75A9">
      <w:pPr>
        <w:pStyle w:val="ListParagraph"/>
        <w:numPr>
          <w:ilvl w:val="0"/>
          <w:numId w:val="11"/>
        </w:numPr>
        <w:rPr>
          <w:rFonts w:ascii="Arial" w:hAnsi="Arial" w:cs="Arial"/>
          <w:color w:val="000000"/>
          <w:sz w:val="24"/>
          <w:szCs w:val="24"/>
          <w:shd w:val="clear" w:color="auto" w:fill="FFFFFF"/>
        </w:rPr>
      </w:pPr>
      <w:r w:rsidRPr="002C75A9">
        <w:rPr>
          <w:rFonts w:ascii="Arial" w:hAnsi="Arial" w:cs="Arial"/>
          <w:color w:val="000000"/>
          <w:sz w:val="24"/>
          <w:szCs w:val="24"/>
          <w:shd w:val="clear" w:color="auto" w:fill="FFFFFF"/>
        </w:rPr>
        <w:t>Take glycerol stock aliquot (keep frozen on dry ice)</w:t>
      </w:r>
    </w:p>
    <w:p w14:paraId="7D522E55" w14:textId="77777777" w:rsidR="002C75A9" w:rsidRPr="002C75A9" w:rsidRDefault="002C75A9" w:rsidP="002C75A9">
      <w:pPr>
        <w:pStyle w:val="ListParagraph"/>
        <w:numPr>
          <w:ilvl w:val="0"/>
          <w:numId w:val="11"/>
        </w:numPr>
        <w:rPr>
          <w:rFonts w:ascii="Arial" w:hAnsi="Arial" w:cs="Arial"/>
          <w:color w:val="000000"/>
          <w:sz w:val="24"/>
          <w:szCs w:val="24"/>
          <w:shd w:val="clear" w:color="auto" w:fill="FFFFFF"/>
        </w:rPr>
      </w:pPr>
      <w:r w:rsidRPr="002C75A9">
        <w:rPr>
          <w:rFonts w:ascii="Arial" w:hAnsi="Arial" w:cs="Arial"/>
          <w:color w:val="000000"/>
          <w:sz w:val="24"/>
          <w:szCs w:val="24"/>
          <w:shd w:val="clear" w:color="auto" w:fill="FFFFFF"/>
        </w:rPr>
        <w:t>Use 5ml of tryptic soy broth per mouse (5/gp + 1 extra/gp) x 3groups</w:t>
      </w:r>
    </w:p>
    <w:p w14:paraId="2DDA1F51" w14:textId="1C64390B" w:rsidR="004C5674" w:rsidRDefault="002C75A9" w:rsidP="002C75A9">
      <w:pPr>
        <w:pStyle w:val="ListParagraph"/>
        <w:numPr>
          <w:ilvl w:val="0"/>
          <w:numId w:val="11"/>
        </w:numPr>
        <w:rPr>
          <w:rFonts w:ascii="Arial" w:hAnsi="Arial" w:cs="Arial"/>
          <w:color w:val="000000"/>
          <w:sz w:val="24"/>
          <w:szCs w:val="24"/>
          <w:shd w:val="clear" w:color="auto" w:fill="FFFFFF"/>
        </w:rPr>
      </w:pPr>
      <w:r w:rsidRPr="002C75A9">
        <w:rPr>
          <w:rFonts w:ascii="Arial" w:hAnsi="Arial" w:cs="Arial"/>
          <w:color w:val="000000"/>
          <w:sz w:val="24"/>
          <w:szCs w:val="24"/>
          <w:shd w:val="clear" w:color="auto" w:fill="FFFFFF"/>
        </w:rPr>
        <w:t>Grow 18hrs at 37C; label all items with the date and our contact details)</w:t>
      </w:r>
    </w:p>
    <w:p w14:paraId="58F3DED6" w14:textId="77777777" w:rsidR="002C75A9" w:rsidRPr="002C75A9" w:rsidRDefault="002C75A9" w:rsidP="002C75A9">
      <w:pPr>
        <w:pStyle w:val="ListParagraph"/>
        <w:numPr>
          <w:ilvl w:val="0"/>
          <w:numId w:val="11"/>
        </w:numPr>
        <w:rPr>
          <w:rFonts w:ascii="Arial" w:hAnsi="Arial" w:cs="Arial"/>
          <w:color w:val="000000"/>
          <w:sz w:val="24"/>
          <w:szCs w:val="24"/>
          <w:shd w:val="clear" w:color="auto" w:fill="FFFFFF"/>
        </w:rPr>
      </w:pPr>
      <w:r w:rsidRPr="002C75A9">
        <w:rPr>
          <w:rFonts w:ascii="Arial" w:hAnsi="Arial" w:cs="Arial"/>
          <w:color w:val="000000"/>
          <w:sz w:val="24"/>
          <w:szCs w:val="24"/>
          <w:shd w:val="clear" w:color="auto" w:fill="FFFFFF"/>
        </w:rPr>
        <w:t>Spec. culture: an O.D. (600nm) = 0.8 is required. Dilute in tryptic soy broth, if required</w:t>
      </w:r>
    </w:p>
    <w:p w14:paraId="63565BF4" w14:textId="062E5624" w:rsidR="002C75A9" w:rsidRDefault="002C75A9" w:rsidP="008703D2">
      <w:pPr>
        <w:pStyle w:val="ListParagraph"/>
        <w:numPr>
          <w:ilvl w:val="0"/>
          <w:numId w:val="11"/>
        </w:numPr>
        <w:rPr>
          <w:rFonts w:ascii="Arial" w:hAnsi="Arial" w:cs="Arial"/>
          <w:color w:val="000000"/>
          <w:sz w:val="24"/>
          <w:szCs w:val="24"/>
          <w:shd w:val="clear" w:color="auto" w:fill="FFFFFF"/>
        </w:rPr>
      </w:pPr>
      <w:r w:rsidRPr="002C75A9">
        <w:rPr>
          <w:rFonts w:ascii="Arial" w:hAnsi="Arial" w:cs="Arial"/>
          <w:color w:val="000000"/>
          <w:sz w:val="24"/>
          <w:szCs w:val="24"/>
          <w:shd w:val="clear" w:color="auto" w:fill="FFFFFF"/>
        </w:rPr>
        <w:t xml:space="preserve">Make 5ml aliquots </w:t>
      </w:r>
      <w:r>
        <w:rPr>
          <w:rFonts w:ascii="Arial" w:hAnsi="Arial" w:cs="Arial"/>
          <w:color w:val="000000"/>
          <w:sz w:val="24"/>
          <w:szCs w:val="24"/>
          <w:shd w:val="clear" w:color="auto" w:fill="FFFFFF"/>
        </w:rPr>
        <w:t xml:space="preserve">(in 10mL tubes, labeled with group/mouse number) </w:t>
      </w:r>
      <w:r w:rsidRPr="002C75A9">
        <w:rPr>
          <w:rFonts w:ascii="Arial" w:hAnsi="Arial" w:cs="Arial"/>
          <w:color w:val="000000"/>
          <w:sz w:val="24"/>
          <w:szCs w:val="24"/>
          <w:shd w:val="clear" w:color="auto" w:fill="FFFFFF"/>
        </w:rPr>
        <w:t xml:space="preserve">x number of mice to use for rubbing </w:t>
      </w:r>
    </w:p>
    <w:p w14:paraId="78E870D6" w14:textId="1D23C0AE" w:rsidR="002C75A9" w:rsidRDefault="002C75A9" w:rsidP="002C75A9">
      <w:pPr>
        <w:rPr>
          <w:rFonts w:ascii="Arial" w:hAnsi="Arial" w:cs="Arial"/>
          <w:color w:val="000000"/>
          <w:sz w:val="24"/>
          <w:szCs w:val="24"/>
          <w:shd w:val="clear" w:color="auto" w:fill="FFFFFF"/>
        </w:rPr>
      </w:pPr>
    </w:p>
    <w:p w14:paraId="7FA38B67" w14:textId="76EE81C6" w:rsidR="002C75A9" w:rsidRPr="002C75A9" w:rsidRDefault="002C75A9" w:rsidP="002C75A9">
      <w:pPr>
        <w:rPr>
          <w:rFonts w:ascii="Arial" w:hAnsi="Arial" w:cs="Arial"/>
          <w:b/>
          <w:bCs/>
          <w:color w:val="000000"/>
          <w:sz w:val="24"/>
          <w:szCs w:val="24"/>
          <w:shd w:val="clear" w:color="auto" w:fill="FFFFFF"/>
        </w:rPr>
      </w:pPr>
      <w:r w:rsidRPr="002C75A9">
        <w:rPr>
          <w:rFonts w:ascii="Arial" w:hAnsi="Arial" w:cs="Arial"/>
          <w:b/>
          <w:bCs/>
          <w:color w:val="000000"/>
          <w:sz w:val="24"/>
          <w:szCs w:val="24"/>
          <w:shd w:val="clear" w:color="auto" w:fill="FFFFFF"/>
        </w:rPr>
        <w:t>Application:</w:t>
      </w:r>
    </w:p>
    <w:p w14:paraId="3EDA9403" w14:textId="756B672E" w:rsidR="002C75A9" w:rsidRPr="002C75A9" w:rsidRDefault="002C75A9" w:rsidP="002C75A9">
      <w:pPr>
        <w:pStyle w:val="ListParagraph"/>
        <w:numPr>
          <w:ilvl w:val="0"/>
          <w:numId w:val="13"/>
        </w:numPr>
        <w:rPr>
          <w:rFonts w:ascii="Arial" w:hAnsi="Arial" w:cs="Arial"/>
          <w:color w:val="000000"/>
          <w:sz w:val="24"/>
          <w:szCs w:val="24"/>
          <w:shd w:val="clear" w:color="auto" w:fill="FFFFFF"/>
        </w:rPr>
      </w:pPr>
      <w:r w:rsidRPr="00C009E8">
        <w:rPr>
          <w:rFonts w:ascii="Arial" w:hAnsi="Arial" w:cs="Arial"/>
          <w:color w:val="000000"/>
          <w:sz w:val="24"/>
          <w:szCs w:val="24"/>
          <w:shd w:val="clear" w:color="auto" w:fill="FFFFFF"/>
        </w:rPr>
        <w:t xml:space="preserve">New gloves are to be used before and after handling S.epi associated mice. </w:t>
      </w:r>
      <w:r>
        <w:rPr>
          <w:rFonts w:ascii="Arial" w:hAnsi="Arial" w:cs="Arial"/>
          <w:color w:val="000000"/>
          <w:sz w:val="24"/>
          <w:szCs w:val="24"/>
          <w:shd w:val="clear" w:color="auto" w:fill="FFFFFF"/>
        </w:rPr>
        <w:t>Preferably double glove.</w:t>
      </w:r>
    </w:p>
    <w:p w14:paraId="132D73B8" w14:textId="6148BF2A" w:rsidR="004C5674" w:rsidRDefault="00C009E8" w:rsidP="002C75A9">
      <w:pPr>
        <w:pStyle w:val="ListParagraph"/>
        <w:numPr>
          <w:ilvl w:val="0"/>
          <w:numId w:val="13"/>
        </w:numPr>
        <w:rPr>
          <w:rFonts w:ascii="Arial" w:hAnsi="Arial" w:cs="Arial"/>
          <w:color w:val="000000"/>
          <w:sz w:val="24"/>
          <w:szCs w:val="24"/>
          <w:shd w:val="clear" w:color="auto" w:fill="FFFFFF"/>
        </w:rPr>
      </w:pPr>
      <w:r w:rsidRPr="00C009E8">
        <w:rPr>
          <w:rFonts w:ascii="Arial" w:hAnsi="Arial" w:cs="Arial"/>
          <w:color w:val="000000"/>
          <w:sz w:val="24"/>
          <w:szCs w:val="24"/>
          <w:shd w:val="clear" w:color="auto" w:fill="FFFFFF"/>
        </w:rPr>
        <w:t xml:space="preserve">Each mouse in groups with + S. epi is associated by placing 5 ml of S. epidermidis-conditioned medium across the entire surface using sterile cotton swab every other day (day -8, -6, -4, -2). </w:t>
      </w:r>
    </w:p>
    <w:p w14:paraId="0116F7A8" w14:textId="7EBD27A3" w:rsidR="002C75A9" w:rsidRDefault="002C75A9" w:rsidP="002C75A9">
      <w:pPr>
        <w:pStyle w:val="ListParagraph"/>
        <w:numPr>
          <w:ilvl w:val="1"/>
          <w:numId w:val="13"/>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Need to rub swab against the grain of the hair to get skin wet, otherwise drops will run off.</w:t>
      </w:r>
    </w:p>
    <w:p w14:paraId="39A684DD" w14:textId="18B713D6" w:rsidR="002C75A9" w:rsidRDefault="002C75A9" w:rsidP="002C75A9">
      <w:pPr>
        <w:pStyle w:val="ListParagraph"/>
        <w:numPr>
          <w:ilvl w:val="1"/>
          <w:numId w:val="13"/>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Can use 1mL syringe to apply more liquid after initial rubbing to speed up process.</w:t>
      </w:r>
    </w:p>
    <w:p w14:paraId="4280B19D" w14:textId="13E78001" w:rsidR="002C75A9" w:rsidRPr="004C5674" w:rsidRDefault="002C75A9" w:rsidP="002C75A9">
      <w:pPr>
        <w:pStyle w:val="ListParagraph"/>
        <w:numPr>
          <w:ilvl w:val="1"/>
          <w:numId w:val="13"/>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Use heat lamp to dry mice.  Will need to rotate mice twice to allow some time to dry before able to use up 5mL media (this is if using the syringe technique)</w:t>
      </w:r>
    </w:p>
    <w:p w14:paraId="33798F99" w14:textId="2297125C" w:rsidR="00E913D5" w:rsidRDefault="00C009E8" w:rsidP="002C75A9">
      <w:pPr>
        <w:pStyle w:val="ListParagraph"/>
        <w:numPr>
          <w:ilvl w:val="0"/>
          <w:numId w:val="13"/>
        </w:numPr>
        <w:rPr>
          <w:rFonts w:ascii="Arial" w:hAnsi="Arial" w:cs="Arial"/>
          <w:color w:val="000000"/>
          <w:sz w:val="24"/>
          <w:szCs w:val="24"/>
          <w:shd w:val="clear" w:color="auto" w:fill="FFFFFF"/>
        </w:rPr>
      </w:pPr>
      <w:r w:rsidRPr="00C009E8">
        <w:rPr>
          <w:rFonts w:ascii="Arial" w:hAnsi="Arial" w:cs="Arial"/>
          <w:color w:val="000000"/>
          <w:sz w:val="24"/>
          <w:szCs w:val="24"/>
          <w:shd w:val="clear" w:color="auto" w:fill="FFFFFF"/>
        </w:rPr>
        <w:t>Change stations and biosafety cabinets will be decontaminated before and after handling S.epi associated animal cages. </w:t>
      </w:r>
    </w:p>
    <w:p w14:paraId="18A81F67" w14:textId="6DFB39F2" w:rsidR="00C009E8" w:rsidRDefault="00C009E8" w:rsidP="002C75A9">
      <w:pPr>
        <w:pStyle w:val="ListParagraph"/>
        <w:numPr>
          <w:ilvl w:val="0"/>
          <w:numId w:val="13"/>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Template below</w:t>
      </w:r>
    </w:p>
    <w:p w14:paraId="59EADE11" w14:textId="22561469" w:rsidR="00C009E8" w:rsidRDefault="00C009E8">
      <w:pPr>
        <w:rPr>
          <w:rFonts w:ascii="Arial" w:hAnsi="Arial" w:cs="Arial"/>
          <w:color w:val="000000"/>
          <w:sz w:val="24"/>
          <w:szCs w:val="24"/>
          <w:shd w:val="clear" w:color="auto" w:fill="FFFFFF"/>
        </w:rPr>
      </w:pPr>
      <w:r>
        <w:rPr>
          <w:rFonts w:ascii="Arial" w:hAnsi="Arial" w:cs="Arial"/>
          <w:color w:val="000000"/>
          <w:sz w:val="24"/>
          <w:szCs w:val="24"/>
          <w:shd w:val="clear" w:color="auto" w:fill="FFFFFF"/>
        </w:rPr>
        <w:br w:type="page"/>
      </w:r>
    </w:p>
    <w:p w14:paraId="1C0D43C5" w14:textId="77777777" w:rsidR="00C009E8" w:rsidRDefault="00C009E8" w:rsidP="00C009E8">
      <w:pPr>
        <w:rPr>
          <w:sz w:val="28"/>
        </w:rPr>
      </w:pPr>
      <w:r w:rsidRPr="00074538">
        <w:rPr>
          <w:sz w:val="28"/>
        </w:rPr>
        <w:lastRenderedPageBreak/>
        <w:t xml:space="preserve">Exp </w:t>
      </w:r>
    </w:p>
    <w:p w14:paraId="43EDAE63" w14:textId="03AC9FD8" w:rsidR="00C009E8" w:rsidRDefault="00C009E8" w:rsidP="00C009E8">
      <w:pPr>
        <w:rPr>
          <w:sz w:val="28"/>
        </w:rPr>
      </w:pPr>
      <w:r>
        <w:rPr>
          <w:sz w:val="28"/>
        </w:rPr>
        <w:t>Date</w:t>
      </w:r>
    </w:p>
    <w:p w14:paraId="107CD326" w14:textId="77777777" w:rsidR="00C009E8" w:rsidRPr="00074538" w:rsidRDefault="00C009E8" w:rsidP="00C009E8">
      <w:pPr>
        <w:rPr>
          <w:sz w:val="28"/>
        </w:rPr>
      </w:pPr>
    </w:p>
    <w:p w14:paraId="1047F34B" w14:textId="77777777" w:rsidR="00C009E8" w:rsidRPr="00074538" w:rsidRDefault="00C009E8" w:rsidP="00C009E8">
      <w:pPr>
        <w:rPr>
          <w:sz w:val="28"/>
        </w:rPr>
      </w:pPr>
      <w:r w:rsidRPr="00074538">
        <w:rPr>
          <w:sz w:val="28"/>
        </w:rPr>
        <w:t xml:space="preserve">Topical application of </w:t>
      </w:r>
      <w:r w:rsidRPr="00074538">
        <w:rPr>
          <w:i/>
          <w:sz w:val="28"/>
        </w:rPr>
        <w:t>S. epidermidis</w:t>
      </w:r>
      <w:r w:rsidRPr="00074538">
        <w:rPr>
          <w:sz w:val="28"/>
        </w:rPr>
        <w:t xml:space="preserve"> schedule</w:t>
      </w:r>
    </w:p>
    <w:p w14:paraId="334D4A3B" w14:textId="77777777" w:rsidR="00C009E8" w:rsidRDefault="00C009E8" w:rsidP="00C009E8"/>
    <w:tbl>
      <w:tblPr>
        <w:tblStyle w:val="TableGrid"/>
        <w:tblW w:w="0" w:type="auto"/>
        <w:tblInd w:w="625" w:type="dxa"/>
        <w:tblLook w:val="04A0" w:firstRow="1" w:lastRow="0" w:firstColumn="1" w:lastColumn="0" w:noHBand="0" w:noVBand="1"/>
      </w:tblPr>
      <w:tblGrid>
        <w:gridCol w:w="1620"/>
        <w:gridCol w:w="1350"/>
        <w:gridCol w:w="1800"/>
        <w:gridCol w:w="1710"/>
        <w:gridCol w:w="1710"/>
      </w:tblGrid>
      <w:tr w:rsidR="00C009E8" w14:paraId="39D72686" w14:textId="77777777" w:rsidTr="00BB4870">
        <w:trPr>
          <w:trHeight w:val="188"/>
        </w:trPr>
        <w:tc>
          <w:tcPr>
            <w:tcW w:w="1620" w:type="dxa"/>
            <w:tcBorders>
              <w:top w:val="nil"/>
              <w:left w:val="nil"/>
              <w:bottom w:val="single" w:sz="4" w:space="0" w:color="auto"/>
              <w:right w:val="nil"/>
            </w:tcBorders>
            <w:vAlign w:val="center"/>
          </w:tcPr>
          <w:p w14:paraId="6C4ACF88" w14:textId="77777777" w:rsidR="00C009E8" w:rsidRDefault="00C009E8" w:rsidP="00BB4870"/>
        </w:tc>
        <w:tc>
          <w:tcPr>
            <w:tcW w:w="1350" w:type="dxa"/>
            <w:tcBorders>
              <w:top w:val="nil"/>
              <w:left w:val="nil"/>
              <w:bottom w:val="single" w:sz="4" w:space="0" w:color="auto"/>
              <w:right w:val="single" w:sz="4" w:space="0" w:color="auto"/>
            </w:tcBorders>
            <w:vAlign w:val="center"/>
          </w:tcPr>
          <w:p w14:paraId="0D087631" w14:textId="77777777" w:rsidR="00C009E8" w:rsidRDefault="00C009E8" w:rsidP="00BB4870"/>
        </w:tc>
        <w:tc>
          <w:tcPr>
            <w:tcW w:w="1800" w:type="dxa"/>
            <w:tcBorders>
              <w:left w:val="single" w:sz="4" w:space="0" w:color="auto"/>
            </w:tcBorders>
            <w:vAlign w:val="center"/>
          </w:tcPr>
          <w:p w14:paraId="18AAEAED" w14:textId="77777777" w:rsidR="00C009E8" w:rsidRPr="001378C9" w:rsidRDefault="00C009E8" w:rsidP="00BB4870">
            <w:pPr>
              <w:jc w:val="center"/>
              <w:rPr>
                <w:highlight w:val="yellow"/>
              </w:rPr>
            </w:pPr>
            <w:r w:rsidRPr="001378C9">
              <w:rPr>
                <w:highlight w:val="yellow"/>
              </w:rPr>
              <w:t>Start culture</w:t>
            </w:r>
          </w:p>
        </w:tc>
        <w:tc>
          <w:tcPr>
            <w:tcW w:w="1710" w:type="dxa"/>
            <w:vAlign w:val="center"/>
          </w:tcPr>
          <w:p w14:paraId="7003579E" w14:textId="77777777" w:rsidR="00C009E8" w:rsidRPr="001378C9" w:rsidRDefault="00C009E8" w:rsidP="00BB4870">
            <w:pPr>
              <w:jc w:val="center"/>
              <w:rPr>
                <w:highlight w:val="yellow"/>
              </w:rPr>
            </w:pPr>
            <w:r w:rsidRPr="001378C9">
              <w:rPr>
                <w:highlight w:val="yellow"/>
              </w:rPr>
              <w:t>Inoculate mice</w:t>
            </w:r>
          </w:p>
        </w:tc>
        <w:tc>
          <w:tcPr>
            <w:tcW w:w="1710" w:type="dxa"/>
          </w:tcPr>
          <w:p w14:paraId="4B453A37" w14:textId="77777777" w:rsidR="00C009E8" w:rsidRDefault="00C009E8" w:rsidP="00BB4870">
            <w:pPr>
              <w:jc w:val="center"/>
            </w:pPr>
            <w:r w:rsidRPr="001378C9">
              <w:rPr>
                <w:highlight w:val="cyan"/>
              </w:rPr>
              <w:t>Control mice</w:t>
            </w:r>
          </w:p>
        </w:tc>
      </w:tr>
      <w:tr w:rsidR="00C009E8" w14:paraId="21AFC264" w14:textId="77777777" w:rsidTr="00BB4870">
        <w:tc>
          <w:tcPr>
            <w:tcW w:w="1620" w:type="dxa"/>
            <w:tcBorders>
              <w:top w:val="single" w:sz="4" w:space="0" w:color="auto"/>
            </w:tcBorders>
            <w:vAlign w:val="center"/>
          </w:tcPr>
          <w:p w14:paraId="0DEDB4A8" w14:textId="77777777" w:rsidR="00C009E8" w:rsidRDefault="00C009E8" w:rsidP="00BB4870">
            <w:pPr>
              <w:jc w:val="center"/>
            </w:pPr>
            <w:r>
              <w:t>Date</w:t>
            </w:r>
          </w:p>
        </w:tc>
        <w:tc>
          <w:tcPr>
            <w:tcW w:w="1350" w:type="dxa"/>
            <w:tcBorders>
              <w:top w:val="single" w:sz="4" w:space="0" w:color="auto"/>
            </w:tcBorders>
            <w:vAlign w:val="center"/>
          </w:tcPr>
          <w:p w14:paraId="73383991" w14:textId="77777777" w:rsidR="00C009E8" w:rsidRDefault="00C009E8" w:rsidP="00BB4870">
            <w:pPr>
              <w:jc w:val="center"/>
            </w:pPr>
            <w:r>
              <w:t>Day</w:t>
            </w:r>
          </w:p>
        </w:tc>
        <w:tc>
          <w:tcPr>
            <w:tcW w:w="1800" w:type="dxa"/>
            <w:vAlign w:val="center"/>
          </w:tcPr>
          <w:p w14:paraId="4F0553C8" w14:textId="77777777" w:rsidR="00C009E8" w:rsidRDefault="00C009E8" w:rsidP="00BB4870">
            <w:pPr>
              <w:jc w:val="center"/>
            </w:pPr>
            <w:r>
              <w:t>(18x5 =90 ml)</w:t>
            </w:r>
          </w:p>
        </w:tc>
        <w:tc>
          <w:tcPr>
            <w:tcW w:w="1710" w:type="dxa"/>
            <w:vAlign w:val="center"/>
          </w:tcPr>
          <w:p w14:paraId="1A6BECE9" w14:textId="77777777" w:rsidR="00C009E8" w:rsidRDefault="00C009E8" w:rsidP="00BB4870">
            <w:pPr>
              <w:jc w:val="center"/>
            </w:pPr>
            <w:r>
              <w:t>Group 3,4,5</w:t>
            </w:r>
          </w:p>
          <w:p w14:paraId="396C6489" w14:textId="77777777" w:rsidR="00C009E8" w:rsidRDefault="00C009E8" w:rsidP="00BB4870">
            <w:pPr>
              <w:jc w:val="center"/>
            </w:pPr>
            <w:r>
              <w:t xml:space="preserve">15 B6D2F1 </w:t>
            </w:r>
          </w:p>
        </w:tc>
        <w:tc>
          <w:tcPr>
            <w:tcW w:w="1710" w:type="dxa"/>
          </w:tcPr>
          <w:p w14:paraId="0E59B6F6" w14:textId="77777777" w:rsidR="00C009E8" w:rsidRDefault="00C009E8" w:rsidP="00BB4870">
            <w:pPr>
              <w:jc w:val="center"/>
            </w:pPr>
            <w:r>
              <w:t>Group 1,2</w:t>
            </w:r>
          </w:p>
          <w:p w14:paraId="22CCB105" w14:textId="77777777" w:rsidR="00C009E8" w:rsidRDefault="00C009E8" w:rsidP="00BB4870">
            <w:pPr>
              <w:jc w:val="center"/>
            </w:pPr>
            <w:r>
              <w:t>10 B6D2F1</w:t>
            </w:r>
          </w:p>
        </w:tc>
      </w:tr>
      <w:tr w:rsidR="00C009E8" w14:paraId="3E89D9C6" w14:textId="77777777" w:rsidTr="00BB4870">
        <w:tc>
          <w:tcPr>
            <w:tcW w:w="1620" w:type="dxa"/>
          </w:tcPr>
          <w:p w14:paraId="6EC14B4B" w14:textId="77777777" w:rsidR="00C009E8" w:rsidRDefault="00C009E8" w:rsidP="00BB4870">
            <w:pPr>
              <w:jc w:val="center"/>
            </w:pPr>
            <w:r>
              <w:t>Wed 5/3</w:t>
            </w:r>
          </w:p>
          <w:p w14:paraId="08727BB4" w14:textId="77777777" w:rsidR="00C009E8" w:rsidRDefault="00C009E8" w:rsidP="00BB4870">
            <w:pPr>
              <w:jc w:val="center"/>
            </w:pPr>
          </w:p>
        </w:tc>
        <w:tc>
          <w:tcPr>
            <w:tcW w:w="1350" w:type="dxa"/>
            <w:shd w:val="clear" w:color="auto" w:fill="auto"/>
          </w:tcPr>
          <w:p w14:paraId="2B005AD2" w14:textId="77777777" w:rsidR="00C009E8" w:rsidRDefault="00C009E8" w:rsidP="00BB4870">
            <w:pPr>
              <w:jc w:val="center"/>
            </w:pPr>
            <w:r>
              <w:t>-10</w:t>
            </w:r>
          </w:p>
        </w:tc>
        <w:tc>
          <w:tcPr>
            <w:tcW w:w="1800" w:type="dxa"/>
          </w:tcPr>
          <w:p w14:paraId="47A8E721" w14:textId="77777777" w:rsidR="00C009E8" w:rsidRDefault="00C009E8" w:rsidP="00BB4870">
            <w:r>
              <w:sym w:font="Wingdings" w:char="F0FC"/>
            </w:r>
          </w:p>
        </w:tc>
        <w:tc>
          <w:tcPr>
            <w:tcW w:w="1710" w:type="dxa"/>
            <w:shd w:val="clear" w:color="auto" w:fill="D9D9D9" w:themeFill="background1" w:themeFillShade="D9"/>
          </w:tcPr>
          <w:p w14:paraId="35B7C9B6" w14:textId="77777777" w:rsidR="00C009E8" w:rsidRDefault="00C009E8" w:rsidP="00BB4870"/>
        </w:tc>
        <w:tc>
          <w:tcPr>
            <w:tcW w:w="1710" w:type="dxa"/>
            <w:shd w:val="clear" w:color="auto" w:fill="D9D9D9" w:themeFill="background1" w:themeFillShade="D9"/>
          </w:tcPr>
          <w:p w14:paraId="66C21418" w14:textId="77777777" w:rsidR="00C009E8" w:rsidRDefault="00C009E8" w:rsidP="00BB4870"/>
        </w:tc>
      </w:tr>
      <w:tr w:rsidR="00C009E8" w14:paraId="77D9C1FE" w14:textId="77777777" w:rsidTr="00BB4870">
        <w:trPr>
          <w:trHeight w:val="602"/>
        </w:trPr>
        <w:tc>
          <w:tcPr>
            <w:tcW w:w="1620" w:type="dxa"/>
          </w:tcPr>
          <w:p w14:paraId="497460D6" w14:textId="77777777" w:rsidR="00C009E8" w:rsidRDefault="00C009E8" w:rsidP="00BB4870">
            <w:pPr>
              <w:jc w:val="center"/>
            </w:pPr>
            <w:r>
              <w:t>Thurs 5/4</w:t>
            </w:r>
          </w:p>
          <w:p w14:paraId="10B3DEC4" w14:textId="77777777" w:rsidR="00C009E8" w:rsidRDefault="00C009E8" w:rsidP="00BB4870">
            <w:pPr>
              <w:jc w:val="center"/>
            </w:pPr>
          </w:p>
        </w:tc>
        <w:tc>
          <w:tcPr>
            <w:tcW w:w="1350" w:type="dxa"/>
            <w:shd w:val="clear" w:color="auto" w:fill="auto"/>
          </w:tcPr>
          <w:p w14:paraId="5F75C3B1" w14:textId="77777777" w:rsidR="00C009E8" w:rsidRDefault="00C009E8" w:rsidP="00BB4870">
            <w:pPr>
              <w:jc w:val="center"/>
            </w:pPr>
            <w:r>
              <w:t>-9</w:t>
            </w:r>
          </w:p>
        </w:tc>
        <w:tc>
          <w:tcPr>
            <w:tcW w:w="1800" w:type="dxa"/>
            <w:shd w:val="clear" w:color="auto" w:fill="D9D9D9" w:themeFill="background1" w:themeFillShade="D9"/>
          </w:tcPr>
          <w:p w14:paraId="43E149DF" w14:textId="77777777" w:rsidR="00C009E8" w:rsidRDefault="00C009E8" w:rsidP="00BB4870"/>
        </w:tc>
        <w:tc>
          <w:tcPr>
            <w:tcW w:w="1710" w:type="dxa"/>
          </w:tcPr>
          <w:p w14:paraId="34DBD16B" w14:textId="77777777" w:rsidR="00C009E8" w:rsidRDefault="00C009E8" w:rsidP="00BB4870">
            <w:r>
              <w:sym w:font="Wingdings" w:char="F0FC"/>
            </w:r>
            <w:r>
              <w:t xml:space="preserve"> </w:t>
            </w:r>
          </w:p>
        </w:tc>
        <w:tc>
          <w:tcPr>
            <w:tcW w:w="1710" w:type="dxa"/>
          </w:tcPr>
          <w:p w14:paraId="6FFDD4CD" w14:textId="77777777" w:rsidR="00C009E8" w:rsidRPr="008D7E9B" w:rsidRDefault="00C009E8" w:rsidP="00BB4870">
            <w:pPr>
              <w:rPr>
                <w:sz w:val="16"/>
                <w:szCs w:val="16"/>
              </w:rPr>
            </w:pPr>
            <w:r w:rsidRPr="008D7E9B">
              <w:rPr>
                <w:sz w:val="16"/>
                <w:szCs w:val="16"/>
              </w:rPr>
              <w:t>(TS broth only)</w:t>
            </w:r>
          </w:p>
        </w:tc>
      </w:tr>
      <w:tr w:rsidR="00C009E8" w14:paraId="055BEB01" w14:textId="77777777" w:rsidTr="00BB4870">
        <w:tc>
          <w:tcPr>
            <w:tcW w:w="1620" w:type="dxa"/>
          </w:tcPr>
          <w:p w14:paraId="77F4217C" w14:textId="77777777" w:rsidR="00C009E8" w:rsidRDefault="00C009E8" w:rsidP="00BB4870">
            <w:pPr>
              <w:jc w:val="center"/>
            </w:pPr>
            <w:r>
              <w:t>Fri 5/5</w:t>
            </w:r>
          </w:p>
          <w:p w14:paraId="6BB587C2" w14:textId="77777777" w:rsidR="00C009E8" w:rsidRDefault="00C009E8" w:rsidP="00BB4870">
            <w:pPr>
              <w:jc w:val="center"/>
            </w:pPr>
          </w:p>
        </w:tc>
        <w:tc>
          <w:tcPr>
            <w:tcW w:w="1350" w:type="dxa"/>
            <w:shd w:val="clear" w:color="auto" w:fill="auto"/>
          </w:tcPr>
          <w:p w14:paraId="2E26051B" w14:textId="77777777" w:rsidR="00C009E8" w:rsidRDefault="00C009E8" w:rsidP="00BB4870">
            <w:pPr>
              <w:jc w:val="center"/>
            </w:pPr>
            <w:r>
              <w:t>-8</w:t>
            </w:r>
          </w:p>
        </w:tc>
        <w:tc>
          <w:tcPr>
            <w:tcW w:w="1800" w:type="dxa"/>
          </w:tcPr>
          <w:p w14:paraId="039E9861" w14:textId="77777777" w:rsidR="00C009E8" w:rsidRDefault="00C009E8" w:rsidP="00BB4870">
            <w:r>
              <w:sym w:font="Wingdings" w:char="F0FC"/>
            </w:r>
          </w:p>
        </w:tc>
        <w:tc>
          <w:tcPr>
            <w:tcW w:w="1710" w:type="dxa"/>
            <w:shd w:val="clear" w:color="auto" w:fill="D9D9D9" w:themeFill="background1" w:themeFillShade="D9"/>
          </w:tcPr>
          <w:p w14:paraId="76488439" w14:textId="77777777" w:rsidR="00C009E8" w:rsidRDefault="00C009E8" w:rsidP="00BB4870"/>
        </w:tc>
        <w:tc>
          <w:tcPr>
            <w:tcW w:w="1710" w:type="dxa"/>
            <w:shd w:val="clear" w:color="auto" w:fill="D9D9D9" w:themeFill="background1" w:themeFillShade="D9"/>
          </w:tcPr>
          <w:p w14:paraId="57056761" w14:textId="77777777" w:rsidR="00C009E8" w:rsidRDefault="00C009E8" w:rsidP="00BB4870"/>
        </w:tc>
      </w:tr>
      <w:tr w:rsidR="00C009E8" w14:paraId="78F96740" w14:textId="77777777" w:rsidTr="00BB4870">
        <w:tc>
          <w:tcPr>
            <w:tcW w:w="1620" w:type="dxa"/>
          </w:tcPr>
          <w:p w14:paraId="32533505" w14:textId="77777777" w:rsidR="00C009E8" w:rsidRDefault="00C009E8" w:rsidP="00BB4870">
            <w:pPr>
              <w:jc w:val="center"/>
            </w:pPr>
            <w:r>
              <w:t>Sat 5/6</w:t>
            </w:r>
          </w:p>
          <w:p w14:paraId="3D25C860" w14:textId="77777777" w:rsidR="00C009E8" w:rsidRDefault="00C009E8" w:rsidP="00BB4870">
            <w:pPr>
              <w:jc w:val="center"/>
            </w:pPr>
          </w:p>
        </w:tc>
        <w:tc>
          <w:tcPr>
            <w:tcW w:w="1350" w:type="dxa"/>
            <w:shd w:val="clear" w:color="auto" w:fill="auto"/>
          </w:tcPr>
          <w:p w14:paraId="6D84D042" w14:textId="77777777" w:rsidR="00C009E8" w:rsidRDefault="00C009E8" w:rsidP="00BB4870">
            <w:pPr>
              <w:jc w:val="center"/>
            </w:pPr>
            <w:r>
              <w:t>-7</w:t>
            </w:r>
          </w:p>
        </w:tc>
        <w:tc>
          <w:tcPr>
            <w:tcW w:w="1800" w:type="dxa"/>
            <w:shd w:val="clear" w:color="auto" w:fill="D9D9D9" w:themeFill="background1" w:themeFillShade="D9"/>
          </w:tcPr>
          <w:p w14:paraId="1B365576" w14:textId="77777777" w:rsidR="00C009E8" w:rsidRDefault="00C009E8" w:rsidP="00BB4870"/>
        </w:tc>
        <w:tc>
          <w:tcPr>
            <w:tcW w:w="1710" w:type="dxa"/>
          </w:tcPr>
          <w:p w14:paraId="0E794F7C" w14:textId="77777777" w:rsidR="00C009E8" w:rsidRDefault="00C009E8" w:rsidP="00BB4870">
            <w:r>
              <w:sym w:font="Wingdings" w:char="F0FC"/>
            </w:r>
          </w:p>
        </w:tc>
        <w:tc>
          <w:tcPr>
            <w:tcW w:w="1710" w:type="dxa"/>
          </w:tcPr>
          <w:p w14:paraId="5EEB03B0" w14:textId="77777777" w:rsidR="00C009E8" w:rsidRDefault="00C009E8" w:rsidP="00BB4870">
            <w:r w:rsidRPr="008D7E9B">
              <w:rPr>
                <w:sz w:val="16"/>
                <w:szCs w:val="16"/>
              </w:rPr>
              <w:t>(TS broth only)</w:t>
            </w:r>
          </w:p>
        </w:tc>
      </w:tr>
      <w:tr w:rsidR="00C009E8" w14:paraId="7FFC6178" w14:textId="77777777" w:rsidTr="00BB4870">
        <w:tc>
          <w:tcPr>
            <w:tcW w:w="1620" w:type="dxa"/>
          </w:tcPr>
          <w:p w14:paraId="12FB0D2C" w14:textId="77777777" w:rsidR="00C009E8" w:rsidRDefault="00C009E8" w:rsidP="00BB4870">
            <w:pPr>
              <w:jc w:val="center"/>
            </w:pPr>
            <w:r>
              <w:t>Sun 5/7</w:t>
            </w:r>
          </w:p>
          <w:p w14:paraId="4434FB78" w14:textId="77777777" w:rsidR="00C009E8" w:rsidRDefault="00C009E8" w:rsidP="00BB4870">
            <w:pPr>
              <w:jc w:val="center"/>
            </w:pPr>
          </w:p>
        </w:tc>
        <w:tc>
          <w:tcPr>
            <w:tcW w:w="1350" w:type="dxa"/>
            <w:shd w:val="clear" w:color="auto" w:fill="auto"/>
          </w:tcPr>
          <w:p w14:paraId="3FA0040F" w14:textId="77777777" w:rsidR="00C009E8" w:rsidRDefault="00C009E8" w:rsidP="00BB4870">
            <w:pPr>
              <w:jc w:val="center"/>
            </w:pPr>
            <w:r>
              <w:t>-6</w:t>
            </w:r>
          </w:p>
        </w:tc>
        <w:tc>
          <w:tcPr>
            <w:tcW w:w="1800" w:type="dxa"/>
          </w:tcPr>
          <w:p w14:paraId="78C888A4" w14:textId="77777777" w:rsidR="00C009E8" w:rsidRDefault="00C009E8" w:rsidP="00BB4870">
            <w:r>
              <w:sym w:font="Wingdings" w:char="F0FC"/>
            </w:r>
          </w:p>
        </w:tc>
        <w:tc>
          <w:tcPr>
            <w:tcW w:w="1710" w:type="dxa"/>
            <w:shd w:val="clear" w:color="auto" w:fill="D9D9D9" w:themeFill="background1" w:themeFillShade="D9"/>
          </w:tcPr>
          <w:p w14:paraId="402EE993" w14:textId="77777777" w:rsidR="00C009E8" w:rsidRDefault="00C009E8" w:rsidP="00BB4870"/>
        </w:tc>
        <w:tc>
          <w:tcPr>
            <w:tcW w:w="1710" w:type="dxa"/>
            <w:shd w:val="clear" w:color="auto" w:fill="D9D9D9" w:themeFill="background1" w:themeFillShade="D9"/>
          </w:tcPr>
          <w:p w14:paraId="62C378C1" w14:textId="77777777" w:rsidR="00C009E8" w:rsidRDefault="00C009E8" w:rsidP="00BB4870"/>
        </w:tc>
      </w:tr>
      <w:tr w:rsidR="00C009E8" w14:paraId="472F9A9B" w14:textId="77777777" w:rsidTr="00BB4870">
        <w:tc>
          <w:tcPr>
            <w:tcW w:w="1620" w:type="dxa"/>
          </w:tcPr>
          <w:p w14:paraId="1034453D" w14:textId="77777777" w:rsidR="00C009E8" w:rsidRDefault="00C009E8" w:rsidP="00BB4870">
            <w:pPr>
              <w:jc w:val="center"/>
            </w:pPr>
            <w:r>
              <w:t>Mon 5/8</w:t>
            </w:r>
          </w:p>
          <w:p w14:paraId="4050E663" w14:textId="77777777" w:rsidR="00C009E8" w:rsidRDefault="00C009E8" w:rsidP="00BB4870">
            <w:pPr>
              <w:jc w:val="center"/>
            </w:pPr>
          </w:p>
        </w:tc>
        <w:tc>
          <w:tcPr>
            <w:tcW w:w="1350" w:type="dxa"/>
            <w:shd w:val="clear" w:color="auto" w:fill="auto"/>
          </w:tcPr>
          <w:p w14:paraId="7AA34AC3" w14:textId="77777777" w:rsidR="00C009E8" w:rsidRDefault="00C009E8" w:rsidP="00BB4870">
            <w:pPr>
              <w:jc w:val="center"/>
            </w:pPr>
            <w:r>
              <w:t>-5</w:t>
            </w:r>
          </w:p>
        </w:tc>
        <w:tc>
          <w:tcPr>
            <w:tcW w:w="1800" w:type="dxa"/>
            <w:shd w:val="clear" w:color="auto" w:fill="D9D9D9" w:themeFill="background1" w:themeFillShade="D9"/>
          </w:tcPr>
          <w:p w14:paraId="65782322" w14:textId="77777777" w:rsidR="00C009E8" w:rsidRDefault="00C009E8" w:rsidP="00BB4870"/>
        </w:tc>
        <w:tc>
          <w:tcPr>
            <w:tcW w:w="1710" w:type="dxa"/>
          </w:tcPr>
          <w:p w14:paraId="4CE8B8C6" w14:textId="77777777" w:rsidR="00C009E8" w:rsidRDefault="00C009E8" w:rsidP="00BB4870">
            <w:r>
              <w:sym w:font="Wingdings" w:char="F0FC"/>
            </w:r>
          </w:p>
        </w:tc>
        <w:tc>
          <w:tcPr>
            <w:tcW w:w="1710" w:type="dxa"/>
          </w:tcPr>
          <w:p w14:paraId="17057393" w14:textId="77777777" w:rsidR="00C009E8" w:rsidRDefault="00C009E8" w:rsidP="00BB4870">
            <w:r w:rsidRPr="008D7E9B">
              <w:rPr>
                <w:sz w:val="16"/>
                <w:szCs w:val="16"/>
              </w:rPr>
              <w:t>(TS broth only)</w:t>
            </w:r>
          </w:p>
        </w:tc>
      </w:tr>
      <w:tr w:rsidR="00C009E8" w14:paraId="159F2C7D" w14:textId="77777777" w:rsidTr="00BB4870">
        <w:tc>
          <w:tcPr>
            <w:tcW w:w="1620" w:type="dxa"/>
          </w:tcPr>
          <w:p w14:paraId="084AFBBC" w14:textId="77777777" w:rsidR="00C009E8" w:rsidRDefault="00C009E8" w:rsidP="00BB4870">
            <w:pPr>
              <w:jc w:val="center"/>
            </w:pPr>
            <w:r>
              <w:t>Tue 5/9</w:t>
            </w:r>
          </w:p>
          <w:p w14:paraId="3FA82374" w14:textId="77777777" w:rsidR="00C009E8" w:rsidRDefault="00C009E8" w:rsidP="00BB4870">
            <w:pPr>
              <w:jc w:val="center"/>
            </w:pPr>
          </w:p>
        </w:tc>
        <w:tc>
          <w:tcPr>
            <w:tcW w:w="1350" w:type="dxa"/>
            <w:shd w:val="clear" w:color="auto" w:fill="auto"/>
          </w:tcPr>
          <w:p w14:paraId="3064EFE9" w14:textId="77777777" w:rsidR="00C009E8" w:rsidRDefault="00C009E8" w:rsidP="00BB4870">
            <w:pPr>
              <w:jc w:val="center"/>
            </w:pPr>
            <w:r>
              <w:t>-3</w:t>
            </w:r>
          </w:p>
        </w:tc>
        <w:tc>
          <w:tcPr>
            <w:tcW w:w="1800" w:type="dxa"/>
          </w:tcPr>
          <w:p w14:paraId="2B547E29" w14:textId="77777777" w:rsidR="00C009E8" w:rsidRDefault="00C009E8" w:rsidP="00BB4870">
            <w:r>
              <w:sym w:font="Wingdings" w:char="F0FC"/>
            </w:r>
          </w:p>
        </w:tc>
        <w:tc>
          <w:tcPr>
            <w:tcW w:w="1710" w:type="dxa"/>
            <w:shd w:val="clear" w:color="auto" w:fill="D9D9D9" w:themeFill="background1" w:themeFillShade="D9"/>
          </w:tcPr>
          <w:p w14:paraId="6378AD6E" w14:textId="77777777" w:rsidR="00C009E8" w:rsidRDefault="00C009E8" w:rsidP="00BB4870"/>
        </w:tc>
        <w:tc>
          <w:tcPr>
            <w:tcW w:w="1710" w:type="dxa"/>
            <w:shd w:val="clear" w:color="auto" w:fill="D9D9D9" w:themeFill="background1" w:themeFillShade="D9"/>
          </w:tcPr>
          <w:p w14:paraId="27A23A31" w14:textId="77777777" w:rsidR="00C009E8" w:rsidRDefault="00C009E8" w:rsidP="00BB4870"/>
        </w:tc>
      </w:tr>
      <w:tr w:rsidR="00C009E8" w14:paraId="454103D3" w14:textId="77777777" w:rsidTr="00BB4870">
        <w:tc>
          <w:tcPr>
            <w:tcW w:w="1620" w:type="dxa"/>
          </w:tcPr>
          <w:p w14:paraId="167A8437" w14:textId="77777777" w:rsidR="00C009E8" w:rsidRDefault="00C009E8" w:rsidP="00BB4870">
            <w:pPr>
              <w:jc w:val="center"/>
            </w:pPr>
            <w:r>
              <w:t>Wed 5/10</w:t>
            </w:r>
          </w:p>
          <w:p w14:paraId="752EEC6C" w14:textId="77777777" w:rsidR="00C009E8" w:rsidRDefault="00C009E8" w:rsidP="00BB4870">
            <w:pPr>
              <w:jc w:val="center"/>
            </w:pPr>
          </w:p>
        </w:tc>
        <w:tc>
          <w:tcPr>
            <w:tcW w:w="1350" w:type="dxa"/>
            <w:shd w:val="clear" w:color="auto" w:fill="auto"/>
          </w:tcPr>
          <w:p w14:paraId="2430DF27" w14:textId="77777777" w:rsidR="00C009E8" w:rsidRDefault="00C009E8" w:rsidP="00BB4870">
            <w:pPr>
              <w:jc w:val="center"/>
            </w:pPr>
            <w:r>
              <w:t>-2</w:t>
            </w:r>
          </w:p>
        </w:tc>
        <w:tc>
          <w:tcPr>
            <w:tcW w:w="1800" w:type="dxa"/>
            <w:shd w:val="clear" w:color="auto" w:fill="D9D9D9" w:themeFill="background1" w:themeFillShade="D9"/>
          </w:tcPr>
          <w:p w14:paraId="01ED8EA6" w14:textId="77777777" w:rsidR="00C009E8" w:rsidRDefault="00C009E8" w:rsidP="00BB4870"/>
        </w:tc>
        <w:tc>
          <w:tcPr>
            <w:tcW w:w="1710" w:type="dxa"/>
          </w:tcPr>
          <w:p w14:paraId="1186219E" w14:textId="77777777" w:rsidR="00C009E8" w:rsidRDefault="00C009E8" w:rsidP="00BB4870">
            <w:r>
              <w:sym w:font="Wingdings" w:char="F0FC"/>
            </w:r>
          </w:p>
        </w:tc>
        <w:tc>
          <w:tcPr>
            <w:tcW w:w="1710" w:type="dxa"/>
          </w:tcPr>
          <w:p w14:paraId="61C45D6D" w14:textId="77777777" w:rsidR="00C009E8" w:rsidRDefault="00C009E8" w:rsidP="00BB4870">
            <w:r w:rsidRPr="008D7E9B">
              <w:rPr>
                <w:sz w:val="16"/>
                <w:szCs w:val="16"/>
              </w:rPr>
              <w:t>(TS broth only)</w:t>
            </w:r>
          </w:p>
        </w:tc>
      </w:tr>
    </w:tbl>
    <w:p w14:paraId="69190836" w14:textId="015D67AA" w:rsidR="00C009E8" w:rsidRDefault="00C009E8" w:rsidP="00C009E8"/>
    <w:p w14:paraId="775E9CA7" w14:textId="77777777" w:rsidR="00C009E8" w:rsidRDefault="00C009E8" w:rsidP="00C009E8"/>
    <w:p w14:paraId="005CF230" w14:textId="77777777" w:rsidR="00C009E8" w:rsidRDefault="00C009E8" w:rsidP="00C009E8">
      <w:pPr>
        <w:rPr>
          <w:i/>
        </w:rPr>
      </w:pPr>
      <w:r w:rsidRPr="002827C1">
        <w:rPr>
          <w:i/>
        </w:rPr>
        <w:t>S. epidermidis: glycerol stock located in -80</w:t>
      </w:r>
      <w:r w:rsidRPr="002827C1">
        <w:rPr>
          <w:rFonts w:cstheme="minorHAnsi"/>
          <w:i/>
        </w:rPr>
        <w:t>◦</w:t>
      </w:r>
      <w:r w:rsidRPr="002827C1">
        <w:rPr>
          <w:i/>
        </w:rPr>
        <w:t>C freezer, box 1</w:t>
      </w:r>
      <w:r>
        <w:rPr>
          <w:i/>
        </w:rPr>
        <w:t>C</w:t>
      </w:r>
      <w:r w:rsidRPr="002827C1">
        <w:rPr>
          <w:i/>
        </w:rPr>
        <w:t>3</w:t>
      </w:r>
    </w:p>
    <w:p w14:paraId="7484179F" w14:textId="77777777" w:rsidR="00C009E8" w:rsidRDefault="00C009E8" w:rsidP="00C009E8">
      <w:pPr>
        <w:rPr>
          <w:i/>
        </w:rPr>
      </w:pPr>
    </w:p>
    <w:p w14:paraId="0A8B1BF0" w14:textId="77777777" w:rsidR="00C009E8" w:rsidRPr="002827C1" w:rsidRDefault="00C009E8" w:rsidP="00C009E8">
      <w:pPr>
        <w:rPr>
          <w:i/>
        </w:rPr>
      </w:pPr>
      <w:r w:rsidRPr="001378C9">
        <w:rPr>
          <w:i/>
          <w:highlight w:val="yellow"/>
        </w:rPr>
        <w:t>Start culture:</w:t>
      </w:r>
    </w:p>
    <w:p w14:paraId="15BB6C54" w14:textId="77777777" w:rsidR="00C009E8" w:rsidRDefault="00C009E8" w:rsidP="00C009E8">
      <w:pPr>
        <w:pStyle w:val="ListParagraph"/>
        <w:numPr>
          <w:ilvl w:val="0"/>
          <w:numId w:val="12"/>
        </w:numPr>
      </w:pPr>
      <w:r>
        <w:t>Take glycerol stock aliquot (keep frozen on dry ice)</w:t>
      </w:r>
    </w:p>
    <w:p w14:paraId="52379773" w14:textId="77777777" w:rsidR="00C009E8" w:rsidRDefault="00C009E8" w:rsidP="00C009E8">
      <w:pPr>
        <w:pStyle w:val="ListParagraph"/>
        <w:numPr>
          <w:ilvl w:val="0"/>
          <w:numId w:val="12"/>
        </w:numPr>
      </w:pPr>
      <w:r>
        <w:t>Use 5ml of tryptic soy broth per mouse (5/gp + 1 extra/gp) x 3groups</w:t>
      </w:r>
    </w:p>
    <w:p w14:paraId="39B9F4D0" w14:textId="77777777" w:rsidR="00C009E8" w:rsidRDefault="00C009E8" w:rsidP="00C009E8">
      <w:pPr>
        <w:pStyle w:val="ListParagraph"/>
        <w:numPr>
          <w:ilvl w:val="0"/>
          <w:numId w:val="12"/>
        </w:numPr>
      </w:pPr>
      <w:r>
        <w:t>Grow 18hrs at 37</w:t>
      </w:r>
      <w:r w:rsidRPr="00DF5A52">
        <w:rPr>
          <w:rFonts w:cstheme="minorHAnsi"/>
        </w:rPr>
        <w:t>◦</w:t>
      </w:r>
      <w:r>
        <w:t>C; label all items with the date and our contact details)</w:t>
      </w:r>
    </w:p>
    <w:p w14:paraId="2DF1A7D4" w14:textId="77777777" w:rsidR="00C009E8" w:rsidRPr="00074538" w:rsidRDefault="00C009E8" w:rsidP="00C009E8">
      <w:pPr>
        <w:rPr>
          <w:i/>
        </w:rPr>
      </w:pPr>
      <w:r w:rsidRPr="001378C9">
        <w:rPr>
          <w:i/>
          <w:highlight w:val="yellow"/>
        </w:rPr>
        <w:t>Inoculate mice:</w:t>
      </w:r>
    </w:p>
    <w:p w14:paraId="2AC048CF" w14:textId="77777777" w:rsidR="00C009E8" w:rsidRDefault="00C009E8" w:rsidP="00C009E8">
      <w:pPr>
        <w:pStyle w:val="ListParagraph"/>
        <w:numPr>
          <w:ilvl w:val="0"/>
          <w:numId w:val="12"/>
        </w:numPr>
      </w:pPr>
      <w:r>
        <w:t>Spec. culture: an O.D. (600nm) = 0.8 is required. Dilute in tryptic soy broth, if required</w:t>
      </w:r>
    </w:p>
    <w:p w14:paraId="2DB5EA0B" w14:textId="062A6EBD" w:rsidR="00C009E8" w:rsidRDefault="00C009E8" w:rsidP="00C009E8">
      <w:pPr>
        <w:pStyle w:val="ListParagraph"/>
        <w:numPr>
          <w:ilvl w:val="0"/>
          <w:numId w:val="12"/>
        </w:numPr>
      </w:pPr>
      <w:r>
        <w:t xml:space="preserve">Make 5ml aliquots x number of mice to use for rubbing </w:t>
      </w:r>
    </w:p>
    <w:p w14:paraId="24E70E7F" w14:textId="77777777" w:rsidR="00C009E8" w:rsidRDefault="00C009E8" w:rsidP="00C009E8">
      <w:pPr>
        <w:pStyle w:val="ListParagraph"/>
        <w:ind w:left="720" w:firstLine="0"/>
      </w:pPr>
    </w:p>
    <w:p w14:paraId="36E06E5B" w14:textId="77777777" w:rsidR="00C009E8" w:rsidRDefault="00C009E8" w:rsidP="00C009E8">
      <w:pPr>
        <w:rPr>
          <w:i/>
        </w:rPr>
      </w:pPr>
      <w:r w:rsidRPr="001378C9">
        <w:rPr>
          <w:i/>
          <w:highlight w:val="cyan"/>
        </w:rPr>
        <w:t>Control mice:</w:t>
      </w:r>
    </w:p>
    <w:p w14:paraId="5AF6620A" w14:textId="77777777" w:rsidR="00C009E8" w:rsidRDefault="00C009E8" w:rsidP="00C009E8">
      <w:pPr>
        <w:pStyle w:val="ListParagraph"/>
        <w:numPr>
          <w:ilvl w:val="0"/>
          <w:numId w:val="12"/>
        </w:numPr>
      </w:pPr>
      <w:r>
        <w:t>Use 5ml of STERILE tryptic soy broth per mouse (5/gp + 1 extra/gp) x 2groups = 60mL</w:t>
      </w:r>
    </w:p>
    <w:p w14:paraId="5B59B8A4" w14:textId="77777777" w:rsidR="00C009E8" w:rsidRPr="00C009E8" w:rsidRDefault="00C009E8" w:rsidP="00C009E8">
      <w:pPr>
        <w:pStyle w:val="ListParagraph"/>
        <w:ind w:left="360" w:firstLine="0"/>
        <w:rPr>
          <w:rFonts w:ascii="Arial" w:hAnsi="Arial" w:cs="Arial"/>
          <w:color w:val="000000"/>
          <w:sz w:val="24"/>
          <w:szCs w:val="24"/>
          <w:shd w:val="clear" w:color="auto" w:fill="FFFFFF"/>
        </w:rPr>
      </w:pPr>
    </w:p>
    <w:sectPr w:rsidR="00C009E8" w:rsidRPr="00C009E8" w:rsidSect="00021ACB">
      <w:head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674F8" w14:textId="77777777" w:rsidR="00843EE0" w:rsidRDefault="00843EE0" w:rsidP="002F558A">
      <w:r>
        <w:separator/>
      </w:r>
    </w:p>
  </w:endnote>
  <w:endnote w:type="continuationSeparator" w:id="0">
    <w:p w14:paraId="6DCE5D88" w14:textId="77777777" w:rsidR="00843EE0" w:rsidRDefault="00843EE0" w:rsidP="002F5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F7FEA" w14:textId="77777777" w:rsidR="00843EE0" w:rsidRDefault="00843EE0" w:rsidP="002F558A">
      <w:r>
        <w:separator/>
      </w:r>
    </w:p>
  </w:footnote>
  <w:footnote w:type="continuationSeparator" w:id="0">
    <w:p w14:paraId="54BAF4A9" w14:textId="77777777" w:rsidR="00843EE0" w:rsidRDefault="00843EE0" w:rsidP="002F5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EA949" w14:textId="51BC76CC" w:rsidR="002F558A" w:rsidRPr="00372C17" w:rsidRDefault="002F558A" w:rsidP="002F558A">
    <w:pPr>
      <w:pStyle w:val="Header"/>
      <w:rPr>
        <w:rFonts w:ascii="Arial" w:hAnsi="Arial" w:cs="Arial"/>
        <w:b/>
        <w:bCs/>
        <w:sz w:val="24"/>
        <w:szCs w:val="24"/>
      </w:rPr>
    </w:pPr>
    <w:r w:rsidRPr="00372C17">
      <w:rPr>
        <w:rFonts w:ascii="Arial" w:hAnsi="Arial" w:cs="Arial"/>
        <w:b/>
        <w:bCs/>
        <w:sz w:val="24"/>
        <w:szCs w:val="24"/>
      </w:rPr>
      <w:t xml:space="preserve">[Protocol </w:t>
    </w:r>
    <w:r>
      <w:rPr>
        <w:rFonts w:ascii="Arial" w:hAnsi="Arial" w:cs="Arial"/>
        <w:b/>
        <w:bCs/>
        <w:sz w:val="24"/>
        <w:szCs w:val="24"/>
      </w:rPr>
      <w:t>40</w:t>
    </w:r>
    <w:r w:rsidR="00C009E8">
      <w:rPr>
        <w:rFonts w:ascii="Arial" w:hAnsi="Arial" w:cs="Arial"/>
        <w:b/>
        <w:bCs/>
        <w:sz w:val="24"/>
        <w:szCs w:val="24"/>
      </w:rPr>
      <w:t>4</w:t>
    </w:r>
    <w:r w:rsidRPr="00372C17">
      <w:rPr>
        <w:rFonts w:ascii="Arial" w:hAnsi="Arial" w:cs="Arial"/>
        <w:b/>
        <w:bCs/>
        <w:sz w:val="24"/>
        <w:szCs w:val="24"/>
      </w:rPr>
      <w:t xml:space="preserve">] </w:t>
    </w:r>
    <w:r w:rsidR="00C009E8">
      <w:rPr>
        <w:rFonts w:ascii="Arial" w:hAnsi="Arial" w:cs="Arial"/>
        <w:b/>
        <w:bCs/>
        <w:sz w:val="24"/>
        <w:szCs w:val="24"/>
      </w:rPr>
      <w:t>Topical Application of Staph Epi.</w:t>
    </w:r>
  </w:p>
  <w:p w14:paraId="409A0F9A" w14:textId="30E09053" w:rsidR="002F558A" w:rsidRDefault="002F558A">
    <w:pPr>
      <w:pStyle w:val="Header"/>
    </w:pPr>
  </w:p>
  <w:p w14:paraId="41EAD01E" w14:textId="77777777" w:rsidR="002F558A" w:rsidRDefault="002F55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9014B994"/>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04090001">
      <w:start w:val="1"/>
      <w:numFmt w:val="bullet"/>
      <w:lvlText w:val=""/>
      <w:lvlJc w:val="left"/>
      <w:pPr>
        <w:ind w:left="360" w:hanging="360"/>
      </w:pPr>
      <w:rPr>
        <w:rFonts w:ascii="Symbol" w:hAnsi="Symbol" w:hint="default"/>
      </w:rPr>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DE4935"/>
    <w:multiLevelType w:val="hybridMultilevel"/>
    <w:tmpl w:val="E63E5686"/>
    <w:lvl w:ilvl="0" w:tplc="F3DE13CC">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1C65E5"/>
    <w:multiLevelType w:val="hybridMultilevel"/>
    <w:tmpl w:val="B0962204"/>
    <w:lvl w:ilvl="0" w:tplc="42E47434">
      <w:start w:val="1"/>
      <w:numFmt w:val="decimal"/>
      <w:lvlText w:val="%1."/>
      <w:lvlJc w:val="left"/>
      <w:pPr>
        <w:ind w:left="460" w:hanging="390"/>
      </w:pPr>
      <w:rPr>
        <w:rFonts w:ascii="Times New Roman" w:eastAsia="Times New Roman" w:hAnsi="Times New Roman" w:cs="Times New Roman" w:hint="default"/>
        <w:b w:val="0"/>
        <w:bCs w:val="0"/>
        <w:i w:val="0"/>
        <w:iCs w:val="0"/>
        <w:spacing w:val="-1"/>
        <w:w w:val="100"/>
        <w:sz w:val="24"/>
        <w:szCs w:val="24"/>
      </w:rPr>
    </w:lvl>
    <w:lvl w:ilvl="1" w:tplc="696025E6">
      <w:numFmt w:val="bullet"/>
      <w:lvlText w:val="•"/>
      <w:lvlJc w:val="left"/>
      <w:pPr>
        <w:ind w:left="1306" w:hanging="390"/>
      </w:pPr>
      <w:rPr>
        <w:rFonts w:hint="default"/>
      </w:rPr>
    </w:lvl>
    <w:lvl w:ilvl="2" w:tplc="4F9A45B4">
      <w:numFmt w:val="bullet"/>
      <w:lvlText w:val="•"/>
      <w:lvlJc w:val="left"/>
      <w:pPr>
        <w:ind w:left="2152" w:hanging="390"/>
      </w:pPr>
      <w:rPr>
        <w:rFonts w:hint="default"/>
      </w:rPr>
    </w:lvl>
    <w:lvl w:ilvl="3" w:tplc="5CB4C944">
      <w:numFmt w:val="bullet"/>
      <w:lvlText w:val="•"/>
      <w:lvlJc w:val="left"/>
      <w:pPr>
        <w:ind w:left="2998" w:hanging="390"/>
      </w:pPr>
      <w:rPr>
        <w:rFonts w:hint="default"/>
      </w:rPr>
    </w:lvl>
    <w:lvl w:ilvl="4" w:tplc="DFF2F182">
      <w:numFmt w:val="bullet"/>
      <w:lvlText w:val="•"/>
      <w:lvlJc w:val="left"/>
      <w:pPr>
        <w:ind w:left="3844" w:hanging="390"/>
      </w:pPr>
      <w:rPr>
        <w:rFonts w:hint="default"/>
      </w:rPr>
    </w:lvl>
    <w:lvl w:ilvl="5" w:tplc="B8C0409C">
      <w:numFmt w:val="bullet"/>
      <w:lvlText w:val="•"/>
      <w:lvlJc w:val="left"/>
      <w:pPr>
        <w:ind w:left="4690" w:hanging="390"/>
      </w:pPr>
      <w:rPr>
        <w:rFonts w:hint="default"/>
      </w:rPr>
    </w:lvl>
    <w:lvl w:ilvl="6" w:tplc="15AEF346">
      <w:numFmt w:val="bullet"/>
      <w:lvlText w:val="•"/>
      <w:lvlJc w:val="left"/>
      <w:pPr>
        <w:ind w:left="5536" w:hanging="390"/>
      </w:pPr>
      <w:rPr>
        <w:rFonts w:hint="default"/>
      </w:rPr>
    </w:lvl>
    <w:lvl w:ilvl="7" w:tplc="864C9496">
      <w:numFmt w:val="bullet"/>
      <w:lvlText w:val="•"/>
      <w:lvlJc w:val="left"/>
      <w:pPr>
        <w:ind w:left="6382" w:hanging="390"/>
      </w:pPr>
      <w:rPr>
        <w:rFonts w:hint="default"/>
      </w:rPr>
    </w:lvl>
    <w:lvl w:ilvl="8" w:tplc="AA762242">
      <w:numFmt w:val="bullet"/>
      <w:lvlText w:val="•"/>
      <w:lvlJc w:val="left"/>
      <w:pPr>
        <w:ind w:left="7228" w:hanging="390"/>
      </w:pPr>
      <w:rPr>
        <w:rFonts w:hint="default"/>
      </w:rPr>
    </w:lvl>
  </w:abstractNum>
  <w:abstractNum w:abstractNumId="7" w15:restartNumberingAfterBreak="0">
    <w:nsid w:val="0D760753"/>
    <w:multiLevelType w:val="hybridMultilevel"/>
    <w:tmpl w:val="709C9F70"/>
    <w:lvl w:ilvl="0" w:tplc="25D6F58C">
      <w:start w:val="1"/>
      <w:numFmt w:val="decimal"/>
      <w:lvlText w:val="%1."/>
      <w:lvlJc w:val="left"/>
      <w:pPr>
        <w:ind w:left="460" w:hanging="410"/>
      </w:pPr>
      <w:rPr>
        <w:rFonts w:ascii="Times New Roman" w:eastAsia="Times New Roman" w:hAnsi="Times New Roman" w:cs="Times New Roman" w:hint="default"/>
        <w:b w:val="0"/>
        <w:bCs w:val="0"/>
        <w:i w:val="0"/>
        <w:iCs w:val="0"/>
        <w:w w:val="100"/>
        <w:sz w:val="24"/>
        <w:szCs w:val="24"/>
      </w:rPr>
    </w:lvl>
    <w:lvl w:ilvl="1" w:tplc="A70AD374">
      <w:numFmt w:val="bullet"/>
      <w:lvlText w:val="•"/>
      <w:lvlJc w:val="left"/>
      <w:pPr>
        <w:ind w:left="1306" w:hanging="410"/>
      </w:pPr>
      <w:rPr>
        <w:rFonts w:hint="default"/>
      </w:rPr>
    </w:lvl>
    <w:lvl w:ilvl="2" w:tplc="AA0613A4">
      <w:numFmt w:val="bullet"/>
      <w:lvlText w:val="•"/>
      <w:lvlJc w:val="left"/>
      <w:pPr>
        <w:ind w:left="2152" w:hanging="410"/>
      </w:pPr>
      <w:rPr>
        <w:rFonts w:hint="default"/>
      </w:rPr>
    </w:lvl>
    <w:lvl w:ilvl="3" w:tplc="BAEA52AA">
      <w:numFmt w:val="bullet"/>
      <w:lvlText w:val="•"/>
      <w:lvlJc w:val="left"/>
      <w:pPr>
        <w:ind w:left="2998" w:hanging="410"/>
      </w:pPr>
      <w:rPr>
        <w:rFonts w:hint="default"/>
      </w:rPr>
    </w:lvl>
    <w:lvl w:ilvl="4" w:tplc="D5E08ACE">
      <w:numFmt w:val="bullet"/>
      <w:lvlText w:val="•"/>
      <w:lvlJc w:val="left"/>
      <w:pPr>
        <w:ind w:left="3844" w:hanging="410"/>
      </w:pPr>
      <w:rPr>
        <w:rFonts w:hint="default"/>
      </w:rPr>
    </w:lvl>
    <w:lvl w:ilvl="5" w:tplc="70B43A86">
      <w:numFmt w:val="bullet"/>
      <w:lvlText w:val="•"/>
      <w:lvlJc w:val="left"/>
      <w:pPr>
        <w:ind w:left="4690" w:hanging="410"/>
      </w:pPr>
      <w:rPr>
        <w:rFonts w:hint="default"/>
      </w:rPr>
    </w:lvl>
    <w:lvl w:ilvl="6" w:tplc="743A6464">
      <w:numFmt w:val="bullet"/>
      <w:lvlText w:val="•"/>
      <w:lvlJc w:val="left"/>
      <w:pPr>
        <w:ind w:left="5536" w:hanging="410"/>
      </w:pPr>
      <w:rPr>
        <w:rFonts w:hint="default"/>
      </w:rPr>
    </w:lvl>
    <w:lvl w:ilvl="7" w:tplc="A4A4B918">
      <w:numFmt w:val="bullet"/>
      <w:lvlText w:val="•"/>
      <w:lvlJc w:val="left"/>
      <w:pPr>
        <w:ind w:left="6382" w:hanging="410"/>
      </w:pPr>
      <w:rPr>
        <w:rFonts w:hint="default"/>
      </w:rPr>
    </w:lvl>
    <w:lvl w:ilvl="8" w:tplc="6DE0BEE6">
      <w:numFmt w:val="bullet"/>
      <w:lvlText w:val="•"/>
      <w:lvlJc w:val="left"/>
      <w:pPr>
        <w:ind w:left="7228" w:hanging="410"/>
      </w:pPr>
      <w:rPr>
        <w:rFonts w:hint="default"/>
      </w:rPr>
    </w:lvl>
  </w:abstractNum>
  <w:abstractNum w:abstractNumId="8" w15:restartNumberingAfterBreak="0">
    <w:nsid w:val="17281AFD"/>
    <w:multiLevelType w:val="hybridMultilevel"/>
    <w:tmpl w:val="2CCCFADC"/>
    <w:lvl w:ilvl="0" w:tplc="824C015C">
      <w:start w:val="1"/>
      <w:numFmt w:val="decimal"/>
      <w:lvlText w:val="%1."/>
      <w:lvlJc w:val="left"/>
      <w:pPr>
        <w:ind w:left="460" w:hanging="393"/>
      </w:pPr>
      <w:rPr>
        <w:rFonts w:ascii="Times New Roman" w:eastAsia="Times New Roman" w:hAnsi="Times New Roman" w:cs="Times New Roman" w:hint="default"/>
        <w:b w:val="0"/>
        <w:bCs w:val="0"/>
        <w:i w:val="0"/>
        <w:iCs w:val="0"/>
        <w:w w:val="100"/>
        <w:sz w:val="24"/>
        <w:szCs w:val="24"/>
      </w:rPr>
    </w:lvl>
    <w:lvl w:ilvl="1" w:tplc="820A2B70">
      <w:numFmt w:val="bullet"/>
      <w:lvlText w:val="•"/>
      <w:lvlJc w:val="left"/>
      <w:pPr>
        <w:ind w:left="1306" w:hanging="393"/>
      </w:pPr>
      <w:rPr>
        <w:rFonts w:hint="default"/>
      </w:rPr>
    </w:lvl>
    <w:lvl w:ilvl="2" w:tplc="D0D29AB4">
      <w:numFmt w:val="bullet"/>
      <w:lvlText w:val="•"/>
      <w:lvlJc w:val="left"/>
      <w:pPr>
        <w:ind w:left="2152" w:hanging="393"/>
      </w:pPr>
      <w:rPr>
        <w:rFonts w:hint="default"/>
      </w:rPr>
    </w:lvl>
    <w:lvl w:ilvl="3" w:tplc="9B1055BA">
      <w:numFmt w:val="bullet"/>
      <w:lvlText w:val="•"/>
      <w:lvlJc w:val="left"/>
      <w:pPr>
        <w:ind w:left="2998" w:hanging="393"/>
      </w:pPr>
      <w:rPr>
        <w:rFonts w:hint="default"/>
      </w:rPr>
    </w:lvl>
    <w:lvl w:ilvl="4" w:tplc="43267554">
      <w:numFmt w:val="bullet"/>
      <w:lvlText w:val="•"/>
      <w:lvlJc w:val="left"/>
      <w:pPr>
        <w:ind w:left="3844" w:hanging="393"/>
      </w:pPr>
      <w:rPr>
        <w:rFonts w:hint="default"/>
      </w:rPr>
    </w:lvl>
    <w:lvl w:ilvl="5" w:tplc="B6BE33E4">
      <w:numFmt w:val="bullet"/>
      <w:lvlText w:val="•"/>
      <w:lvlJc w:val="left"/>
      <w:pPr>
        <w:ind w:left="4690" w:hanging="393"/>
      </w:pPr>
      <w:rPr>
        <w:rFonts w:hint="default"/>
      </w:rPr>
    </w:lvl>
    <w:lvl w:ilvl="6" w:tplc="25EC32EE">
      <w:numFmt w:val="bullet"/>
      <w:lvlText w:val="•"/>
      <w:lvlJc w:val="left"/>
      <w:pPr>
        <w:ind w:left="5536" w:hanging="393"/>
      </w:pPr>
      <w:rPr>
        <w:rFonts w:hint="default"/>
      </w:rPr>
    </w:lvl>
    <w:lvl w:ilvl="7" w:tplc="5B58D8A8">
      <w:numFmt w:val="bullet"/>
      <w:lvlText w:val="•"/>
      <w:lvlJc w:val="left"/>
      <w:pPr>
        <w:ind w:left="6382" w:hanging="393"/>
      </w:pPr>
      <w:rPr>
        <w:rFonts w:hint="default"/>
      </w:rPr>
    </w:lvl>
    <w:lvl w:ilvl="8" w:tplc="546AFC48">
      <w:numFmt w:val="bullet"/>
      <w:lvlText w:val="•"/>
      <w:lvlJc w:val="left"/>
      <w:pPr>
        <w:ind w:left="7228" w:hanging="393"/>
      </w:pPr>
      <w:rPr>
        <w:rFonts w:hint="default"/>
      </w:rPr>
    </w:lvl>
  </w:abstractNum>
  <w:abstractNum w:abstractNumId="9" w15:restartNumberingAfterBreak="0">
    <w:nsid w:val="1BDE48D7"/>
    <w:multiLevelType w:val="hybridMultilevel"/>
    <w:tmpl w:val="63621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431DD0"/>
    <w:multiLevelType w:val="hybridMultilevel"/>
    <w:tmpl w:val="7E1EDC96"/>
    <w:lvl w:ilvl="0" w:tplc="119C151E">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AC355A"/>
    <w:multiLevelType w:val="hybridMultilevel"/>
    <w:tmpl w:val="B326471A"/>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A1C1BEF"/>
    <w:multiLevelType w:val="hybridMultilevel"/>
    <w:tmpl w:val="B326471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4048498">
    <w:abstractNumId w:val="8"/>
  </w:num>
  <w:num w:numId="2" w16cid:durableId="727263666">
    <w:abstractNumId w:val="7"/>
  </w:num>
  <w:num w:numId="3" w16cid:durableId="974985346">
    <w:abstractNumId w:val="6"/>
  </w:num>
  <w:num w:numId="4" w16cid:durableId="1767577361">
    <w:abstractNumId w:val="0"/>
  </w:num>
  <w:num w:numId="5" w16cid:durableId="1840844771">
    <w:abstractNumId w:val="1"/>
  </w:num>
  <w:num w:numId="6" w16cid:durableId="302124200">
    <w:abstractNumId w:val="2"/>
  </w:num>
  <w:num w:numId="7" w16cid:durableId="560290921">
    <w:abstractNumId w:val="3"/>
  </w:num>
  <w:num w:numId="8" w16cid:durableId="334385097">
    <w:abstractNumId w:val="4"/>
  </w:num>
  <w:num w:numId="9" w16cid:durableId="729428683">
    <w:abstractNumId w:val="5"/>
  </w:num>
  <w:num w:numId="10" w16cid:durableId="1518304462">
    <w:abstractNumId w:val="10"/>
  </w:num>
  <w:num w:numId="11" w16cid:durableId="1109665943">
    <w:abstractNumId w:val="12"/>
  </w:num>
  <w:num w:numId="12" w16cid:durableId="1664358010">
    <w:abstractNumId w:val="9"/>
  </w:num>
  <w:num w:numId="13" w16cid:durableId="20497977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3D5"/>
    <w:rsid w:val="00021ACB"/>
    <w:rsid w:val="00120186"/>
    <w:rsid w:val="00125FDD"/>
    <w:rsid w:val="00135ADA"/>
    <w:rsid w:val="00161E6A"/>
    <w:rsid w:val="00192F2F"/>
    <w:rsid w:val="001C6ACC"/>
    <w:rsid w:val="002567DD"/>
    <w:rsid w:val="00273CC4"/>
    <w:rsid w:val="00287EF7"/>
    <w:rsid w:val="002A4DF7"/>
    <w:rsid w:val="002C2328"/>
    <w:rsid w:val="002C75A9"/>
    <w:rsid w:val="002F558A"/>
    <w:rsid w:val="0035002B"/>
    <w:rsid w:val="00356185"/>
    <w:rsid w:val="004423C8"/>
    <w:rsid w:val="004C5674"/>
    <w:rsid w:val="00512483"/>
    <w:rsid w:val="005B72AC"/>
    <w:rsid w:val="00666659"/>
    <w:rsid w:val="006E119A"/>
    <w:rsid w:val="007A5999"/>
    <w:rsid w:val="007C11FA"/>
    <w:rsid w:val="00843EE0"/>
    <w:rsid w:val="008B06D0"/>
    <w:rsid w:val="008B628F"/>
    <w:rsid w:val="00B002C4"/>
    <w:rsid w:val="00B32869"/>
    <w:rsid w:val="00B509C0"/>
    <w:rsid w:val="00B55D6C"/>
    <w:rsid w:val="00C009E8"/>
    <w:rsid w:val="00C21E16"/>
    <w:rsid w:val="00C90704"/>
    <w:rsid w:val="00D02D9F"/>
    <w:rsid w:val="00D33051"/>
    <w:rsid w:val="00DE714C"/>
    <w:rsid w:val="00E913D5"/>
    <w:rsid w:val="00EB6D7F"/>
    <w:rsid w:val="00ED4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97F32"/>
  <w15:docId w15:val="{8E9D8326-360F-4C3D-BBCC-8EBC96D53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0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hanging="360"/>
    </w:pPr>
    <w:rPr>
      <w:sz w:val="24"/>
      <w:szCs w:val="24"/>
    </w:rPr>
  </w:style>
  <w:style w:type="paragraph" w:styleId="ListParagraph">
    <w:name w:val="List Paragraph"/>
    <w:basedOn w:val="Normal"/>
    <w:uiPriority w:val="34"/>
    <w:qFormat/>
    <w:pPr>
      <w:ind w:left="460" w:right="178"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20186"/>
    <w:rPr>
      <w:color w:val="0000FF" w:themeColor="hyperlink"/>
      <w:u w:val="single"/>
    </w:rPr>
  </w:style>
  <w:style w:type="character" w:styleId="UnresolvedMention">
    <w:name w:val="Unresolved Mention"/>
    <w:basedOn w:val="DefaultParagraphFont"/>
    <w:uiPriority w:val="99"/>
    <w:semiHidden/>
    <w:unhideWhenUsed/>
    <w:rsid w:val="00120186"/>
    <w:rPr>
      <w:color w:val="605E5C"/>
      <w:shd w:val="clear" w:color="auto" w:fill="E1DFDD"/>
    </w:rPr>
  </w:style>
  <w:style w:type="paragraph" w:styleId="Header">
    <w:name w:val="header"/>
    <w:basedOn w:val="Normal"/>
    <w:link w:val="HeaderChar"/>
    <w:uiPriority w:val="99"/>
    <w:unhideWhenUsed/>
    <w:rsid w:val="002F558A"/>
    <w:pPr>
      <w:tabs>
        <w:tab w:val="center" w:pos="4680"/>
        <w:tab w:val="right" w:pos="9360"/>
      </w:tabs>
    </w:pPr>
  </w:style>
  <w:style w:type="character" w:customStyle="1" w:styleId="HeaderChar">
    <w:name w:val="Header Char"/>
    <w:basedOn w:val="DefaultParagraphFont"/>
    <w:link w:val="Header"/>
    <w:uiPriority w:val="99"/>
    <w:rsid w:val="002F558A"/>
    <w:rPr>
      <w:rFonts w:ascii="Times New Roman" w:eastAsia="Times New Roman" w:hAnsi="Times New Roman" w:cs="Times New Roman"/>
    </w:rPr>
  </w:style>
  <w:style w:type="paragraph" w:styleId="Footer">
    <w:name w:val="footer"/>
    <w:basedOn w:val="Normal"/>
    <w:link w:val="FooterChar"/>
    <w:uiPriority w:val="99"/>
    <w:unhideWhenUsed/>
    <w:rsid w:val="002F558A"/>
    <w:pPr>
      <w:tabs>
        <w:tab w:val="center" w:pos="4680"/>
        <w:tab w:val="right" w:pos="9360"/>
      </w:tabs>
    </w:pPr>
  </w:style>
  <w:style w:type="character" w:customStyle="1" w:styleId="FooterChar">
    <w:name w:val="Footer Char"/>
    <w:basedOn w:val="DefaultParagraphFont"/>
    <w:link w:val="Footer"/>
    <w:uiPriority w:val="99"/>
    <w:rsid w:val="002F558A"/>
    <w:rPr>
      <w:rFonts w:ascii="Times New Roman" w:eastAsia="Times New Roman" w:hAnsi="Times New Roman" w:cs="Times New Roman"/>
    </w:rPr>
  </w:style>
  <w:style w:type="table" w:styleId="TableGrid">
    <w:name w:val="Table Grid"/>
    <w:basedOn w:val="TableNormal"/>
    <w:uiPriority w:val="39"/>
    <w:rsid w:val="00C009E8"/>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387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334</Words>
  <Characters>1909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Yeh MD, Albert C</dc:creator>
  <cp:lastModifiedBy>Yeh MD, Albert C</cp:lastModifiedBy>
  <cp:revision>8</cp:revision>
  <dcterms:created xsi:type="dcterms:W3CDTF">2023-05-05T18:07:00Z</dcterms:created>
  <dcterms:modified xsi:type="dcterms:W3CDTF">2023-05-05T18:15:00Z</dcterms:modified>
</cp:coreProperties>
</file>