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202E9A" w14:textId="571C2668" w:rsidR="00021ACB" w:rsidRPr="005B72AC" w:rsidRDefault="002567DD" w:rsidP="00021ACB">
      <w:pPr>
        <w:adjustRightInd w:val="0"/>
        <w:rPr>
          <w:rFonts w:ascii="Arial" w:hAnsi="Arial" w:cs="Arial"/>
          <w:sz w:val="24"/>
          <w:szCs w:val="24"/>
        </w:rPr>
      </w:pPr>
      <w:r w:rsidRPr="005B72AC">
        <w:rPr>
          <w:rFonts w:ascii="Arial" w:hAnsi="Arial" w:cs="Arial"/>
          <w:sz w:val="24"/>
          <w:szCs w:val="24"/>
        </w:rPr>
        <w:t>Creating Agar Plates from Powder</w:t>
      </w:r>
    </w:p>
    <w:p w14:paraId="7DA8B04B" w14:textId="77777777" w:rsidR="00021ACB" w:rsidRPr="005B72AC" w:rsidRDefault="00021ACB" w:rsidP="00021ACB">
      <w:pPr>
        <w:adjustRightInd w:val="0"/>
        <w:rPr>
          <w:rFonts w:ascii="Arial" w:hAnsi="Arial" w:cs="Arial"/>
          <w:sz w:val="24"/>
          <w:szCs w:val="24"/>
        </w:rPr>
      </w:pPr>
      <w:r w:rsidRPr="005B72AC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91051FD" wp14:editId="62264B92">
            <wp:extent cx="6134100" cy="12700"/>
            <wp:effectExtent l="0" t="0" r="1270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364D7" w14:textId="77777777" w:rsidR="00120186" w:rsidRPr="005B72AC" w:rsidRDefault="00120186" w:rsidP="00120186">
      <w:pPr>
        <w:adjustRightInd w:val="0"/>
        <w:rPr>
          <w:rFonts w:ascii="Arial" w:hAnsi="Arial" w:cs="Arial"/>
          <w:sz w:val="24"/>
          <w:szCs w:val="24"/>
        </w:rPr>
      </w:pPr>
      <w:r w:rsidRPr="005B72AC">
        <w:rPr>
          <w:rFonts w:ascii="Arial" w:hAnsi="Arial" w:cs="Arial"/>
          <w:sz w:val="24"/>
          <w:szCs w:val="24"/>
        </w:rPr>
        <w:t>Sigma Millipore – LB Broth with agar – L3147-1kg ($293.00)</w:t>
      </w:r>
    </w:p>
    <w:p w14:paraId="652A19A6" w14:textId="6764ACD7" w:rsidR="00ED4FC9" w:rsidRPr="005B72AC" w:rsidRDefault="00EB6D7F" w:rsidP="00120186">
      <w:pPr>
        <w:adjustRightInd w:val="0"/>
        <w:rPr>
          <w:rFonts w:ascii="Arial" w:hAnsi="Arial" w:cs="Arial"/>
          <w:sz w:val="24"/>
          <w:szCs w:val="24"/>
        </w:rPr>
      </w:pPr>
      <w:hyperlink r:id="rId8" w:history="1">
        <w:r w:rsidR="00120186" w:rsidRPr="005B72AC">
          <w:rPr>
            <w:rStyle w:val="Hyperlink"/>
            <w:rFonts w:ascii="Arial" w:hAnsi="Arial" w:cs="Arial"/>
            <w:sz w:val="24"/>
            <w:szCs w:val="24"/>
          </w:rPr>
          <w:t>https://www.sigmaaldrich.com/US/en/product/sigma/l3147</w:t>
        </w:r>
      </w:hyperlink>
    </w:p>
    <w:p w14:paraId="3DB8B634" w14:textId="77777777" w:rsidR="00120186" w:rsidRPr="005B72AC" w:rsidRDefault="00120186" w:rsidP="00120186">
      <w:pPr>
        <w:adjustRightInd w:val="0"/>
        <w:rPr>
          <w:rFonts w:ascii="Arial" w:hAnsi="Arial" w:cs="Arial"/>
          <w:sz w:val="24"/>
          <w:szCs w:val="24"/>
        </w:rPr>
      </w:pPr>
    </w:p>
    <w:p w14:paraId="4AA57CDE" w14:textId="5A039609" w:rsidR="005B72AC" w:rsidRPr="005B72AC" w:rsidRDefault="00120186" w:rsidP="00120186">
      <w:pPr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5B72AC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1. Suspend </w:t>
      </w:r>
      <w:r w:rsidR="005B72AC">
        <w:rPr>
          <w:rFonts w:ascii="Arial" w:hAnsi="Arial" w:cs="Arial"/>
          <w:color w:val="000000"/>
          <w:sz w:val="24"/>
          <w:szCs w:val="24"/>
          <w:shd w:val="clear" w:color="auto" w:fill="FFFFFF"/>
        </w:rPr>
        <w:t>20</w:t>
      </w:r>
      <w:r w:rsidRPr="005B72AC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g in </w:t>
      </w:r>
      <w:r w:rsidR="005B72AC">
        <w:rPr>
          <w:rFonts w:ascii="Arial" w:hAnsi="Arial" w:cs="Arial"/>
          <w:color w:val="000000"/>
          <w:sz w:val="24"/>
          <w:szCs w:val="24"/>
          <w:shd w:val="clear" w:color="auto" w:fill="FFFFFF"/>
        </w:rPr>
        <w:t>0.5</w:t>
      </w:r>
      <w:r w:rsidRPr="005B72AC">
        <w:rPr>
          <w:rFonts w:ascii="Arial" w:hAnsi="Arial" w:cs="Arial"/>
          <w:color w:val="000000"/>
          <w:sz w:val="24"/>
          <w:szCs w:val="24"/>
          <w:shd w:val="clear" w:color="auto" w:fill="FFFFFF"/>
        </w:rPr>
        <w:t>L of distilled water.</w:t>
      </w:r>
      <w:r w:rsidR="00B55D6C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 (40g/1L)</w:t>
      </w:r>
      <w:r w:rsidRPr="005B72AC">
        <w:rPr>
          <w:rFonts w:ascii="Arial" w:hAnsi="Arial" w:cs="Arial"/>
          <w:color w:val="000000"/>
          <w:sz w:val="24"/>
          <w:szCs w:val="24"/>
        </w:rPr>
        <w:br/>
      </w:r>
      <w:r w:rsidRPr="005B72AC">
        <w:rPr>
          <w:rFonts w:ascii="Arial" w:hAnsi="Arial" w:cs="Arial"/>
          <w:color w:val="000000"/>
          <w:sz w:val="24"/>
          <w:szCs w:val="24"/>
          <w:shd w:val="clear" w:color="auto" w:fill="FFFFFF"/>
        </w:rPr>
        <w:t>2. Heat to boiling while stirring to dissolve.</w:t>
      </w:r>
      <w:r w:rsidRPr="005B72AC">
        <w:rPr>
          <w:rFonts w:ascii="Arial" w:hAnsi="Arial" w:cs="Arial"/>
          <w:color w:val="000000"/>
          <w:sz w:val="24"/>
          <w:szCs w:val="24"/>
        </w:rPr>
        <w:br/>
      </w:r>
      <w:r w:rsidRPr="005B72AC">
        <w:rPr>
          <w:rFonts w:ascii="Arial" w:hAnsi="Arial" w:cs="Arial"/>
          <w:color w:val="000000"/>
          <w:sz w:val="24"/>
          <w:szCs w:val="24"/>
          <w:shd w:val="clear" w:color="auto" w:fill="FFFFFF"/>
        </w:rPr>
        <w:t>3. Autoclave for 15 minutes at 121°C.</w:t>
      </w:r>
      <w:r w:rsidRPr="005B72AC">
        <w:rPr>
          <w:rFonts w:ascii="Arial" w:hAnsi="Arial" w:cs="Arial"/>
          <w:color w:val="000000"/>
          <w:sz w:val="24"/>
          <w:szCs w:val="24"/>
        </w:rPr>
        <w:br/>
      </w:r>
      <w:r w:rsidRPr="005B72AC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4. Cool to 50°C prior to adding </w:t>
      </w:r>
      <w:r w:rsidR="0035002B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final concentration of </w:t>
      </w:r>
      <w:r w:rsidRPr="005B72AC">
        <w:rPr>
          <w:rFonts w:ascii="Arial" w:hAnsi="Arial" w:cs="Arial"/>
          <w:color w:val="000000"/>
          <w:sz w:val="24"/>
          <w:szCs w:val="24"/>
          <w:shd w:val="clear" w:color="auto" w:fill="FFFFFF"/>
        </w:rPr>
        <w:t>50ug/mL ampicillin, dispensing into sterile petri dishes.</w:t>
      </w:r>
    </w:p>
    <w:p w14:paraId="1ACC598F" w14:textId="3793B189" w:rsidR="005B72AC" w:rsidRPr="005B72AC" w:rsidRDefault="005B72AC" w:rsidP="00120186">
      <w:pPr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5B72AC">
        <w:rPr>
          <w:rFonts w:ascii="Arial" w:hAnsi="Arial" w:cs="Arial"/>
          <w:sz w:val="24"/>
          <w:szCs w:val="24"/>
        </w:rPr>
        <w:t xml:space="preserve">5. Each </w:t>
      </w:r>
      <w:r>
        <w:rPr>
          <w:rFonts w:ascii="Arial" w:hAnsi="Arial" w:cs="Arial"/>
          <w:sz w:val="24"/>
          <w:szCs w:val="24"/>
        </w:rPr>
        <w:t>dish can put ~25mL liquid</w:t>
      </w:r>
    </w:p>
    <w:p w14:paraId="33798F99" w14:textId="2FA951EE" w:rsidR="00E913D5" w:rsidRPr="005B72AC" w:rsidRDefault="00E913D5" w:rsidP="006E119A">
      <w:pPr>
        <w:tabs>
          <w:tab w:val="left" w:pos="220"/>
          <w:tab w:val="left" w:pos="720"/>
        </w:tabs>
        <w:adjustRightInd w:val="0"/>
        <w:rPr>
          <w:rFonts w:ascii="Arial" w:hAnsi="Arial" w:cs="Arial"/>
          <w:sz w:val="24"/>
          <w:szCs w:val="24"/>
        </w:rPr>
      </w:pPr>
    </w:p>
    <w:sectPr w:rsidR="00E913D5" w:rsidRPr="005B72AC" w:rsidSect="00021ACB">
      <w:headerReference w:type="default" r:id="rId9"/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BDA49A" w14:textId="77777777" w:rsidR="00EB6D7F" w:rsidRDefault="00EB6D7F" w:rsidP="002F558A">
      <w:r>
        <w:separator/>
      </w:r>
    </w:p>
  </w:endnote>
  <w:endnote w:type="continuationSeparator" w:id="0">
    <w:p w14:paraId="289F8D61" w14:textId="77777777" w:rsidR="00EB6D7F" w:rsidRDefault="00EB6D7F" w:rsidP="002F55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E7F1FF" w14:textId="77777777" w:rsidR="00EB6D7F" w:rsidRDefault="00EB6D7F" w:rsidP="002F558A">
      <w:r>
        <w:separator/>
      </w:r>
    </w:p>
  </w:footnote>
  <w:footnote w:type="continuationSeparator" w:id="0">
    <w:p w14:paraId="7B9C117A" w14:textId="77777777" w:rsidR="00EB6D7F" w:rsidRDefault="00EB6D7F" w:rsidP="002F55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1EA949" w14:textId="0EA5BC41" w:rsidR="002F558A" w:rsidRPr="00372C17" w:rsidRDefault="002F558A" w:rsidP="002F558A">
    <w:pPr>
      <w:pStyle w:val="Header"/>
      <w:rPr>
        <w:rFonts w:ascii="Arial" w:hAnsi="Arial" w:cs="Arial"/>
        <w:b/>
        <w:bCs/>
        <w:sz w:val="24"/>
        <w:szCs w:val="24"/>
      </w:rPr>
    </w:pPr>
    <w:r w:rsidRPr="00372C17">
      <w:rPr>
        <w:rFonts w:ascii="Arial" w:hAnsi="Arial" w:cs="Arial"/>
        <w:b/>
        <w:bCs/>
        <w:sz w:val="24"/>
        <w:szCs w:val="24"/>
      </w:rPr>
      <w:t xml:space="preserve">[Protocol </w:t>
    </w:r>
    <w:r>
      <w:rPr>
        <w:rFonts w:ascii="Arial" w:hAnsi="Arial" w:cs="Arial"/>
        <w:b/>
        <w:bCs/>
        <w:sz w:val="24"/>
        <w:szCs w:val="24"/>
      </w:rPr>
      <w:t>401</w:t>
    </w:r>
    <w:r w:rsidRPr="00372C17">
      <w:rPr>
        <w:rFonts w:ascii="Arial" w:hAnsi="Arial" w:cs="Arial"/>
        <w:b/>
        <w:bCs/>
        <w:sz w:val="24"/>
        <w:szCs w:val="24"/>
      </w:rPr>
      <w:t xml:space="preserve">] </w:t>
    </w:r>
    <w:r>
      <w:rPr>
        <w:rFonts w:ascii="Arial" w:hAnsi="Arial" w:cs="Arial"/>
        <w:b/>
        <w:bCs/>
        <w:sz w:val="24"/>
        <w:szCs w:val="24"/>
      </w:rPr>
      <w:t>Bacterial Agar with Ampicillin</w:t>
    </w:r>
  </w:p>
  <w:p w14:paraId="409A0F9A" w14:textId="30E09053" w:rsidR="002F558A" w:rsidRDefault="002F558A">
    <w:pPr>
      <w:pStyle w:val="Header"/>
    </w:pPr>
  </w:p>
  <w:p w14:paraId="41EAD01E" w14:textId="77777777" w:rsidR="002F558A" w:rsidRDefault="002F558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9014B994"/>
    <w:lvl w:ilvl="0" w:tplc="00000065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00000004"/>
    <w:lvl w:ilvl="0" w:tplc="0000012D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00000005"/>
    <w:lvl w:ilvl="0" w:tplc="00000191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1DE4935"/>
    <w:multiLevelType w:val="hybridMultilevel"/>
    <w:tmpl w:val="E63E5686"/>
    <w:lvl w:ilvl="0" w:tplc="F3DE13CC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1C65E5"/>
    <w:multiLevelType w:val="hybridMultilevel"/>
    <w:tmpl w:val="B0962204"/>
    <w:lvl w:ilvl="0" w:tplc="42E47434">
      <w:start w:val="1"/>
      <w:numFmt w:val="decimal"/>
      <w:lvlText w:val="%1."/>
      <w:lvlJc w:val="left"/>
      <w:pPr>
        <w:ind w:left="460" w:hanging="39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</w:rPr>
    </w:lvl>
    <w:lvl w:ilvl="1" w:tplc="696025E6">
      <w:numFmt w:val="bullet"/>
      <w:lvlText w:val="•"/>
      <w:lvlJc w:val="left"/>
      <w:pPr>
        <w:ind w:left="1306" w:hanging="390"/>
      </w:pPr>
      <w:rPr>
        <w:rFonts w:hint="default"/>
      </w:rPr>
    </w:lvl>
    <w:lvl w:ilvl="2" w:tplc="4F9A45B4">
      <w:numFmt w:val="bullet"/>
      <w:lvlText w:val="•"/>
      <w:lvlJc w:val="left"/>
      <w:pPr>
        <w:ind w:left="2152" w:hanging="390"/>
      </w:pPr>
      <w:rPr>
        <w:rFonts w:hint="default"/>
      </w:rPr>
    </w:lvl>
    <w:lvl w:ilvl="3" w:tplc="5CB4C944">
      <w:numFmt w:val="bullet"/>
      <w:lvlText w:val="•"/>
      <w:lvlJc w:val="left"/>
      <w:pPr>
        <w:ind w:left="2998" w:hanging="390"/>
      </w:pPr>
      <w:rPr>
        <w:rFonts w:hint="default"/>
      </w:rPr>
    </w:lvl>
    <w:lvl w:ilvl="4" w:tplc="DFF2F182">
      <w:numFmt w:val="bullet"/>
      <w:lvlText w:val="•"/>
      <w:lvlJc w:val="left"/>
      <w:pPr>
        <w:ind w:left="3844" w:hanging="390"/>
      </w:pPr>
      <w:rPr>
        <w:rFonts w:hint="default"/>
      </w:rPr>
    </w:lvl>
    <w:lvl w:ilvl="5" w:tplc="B8C0409C">
      <w:numFmt w:val="bullet"/>
      <w:lvlText w:val="•"/>
      <w:lvlJc w:val="left"/>
      <w:pPr>
        <w:ind w:left="4690" w:hanging="390"/>
      </w:pPr>
      <w:rPr>
        <w:rFonts w:hint="default"/>
      </w:rPr>
    </w:lvl>
    <w:lvl w:ilvl="6" w:tplc="15AEF346">
      <w:numFmt w:val="bullet"/>
      <w:lvlText w:val="•"/>
      <w:lvlJc w:val="left"/>
      <w:pPr>
        <w:ind w:left="5536" w:hanging="390"/>
      </w:pPr>
      <w:rPr>
        <w:rFonts w:hint="default"/>
      </w:rPr>
    </w:lvl>
    <w:lvl w:ilvl="7" w:tplc="864C9496">
      <w:numFmt w:val="bullet"/>
      <w:lvlText w:val="•"/>
      <w:lvlJc w:val="left"/>
      <w:pPr>
        <w:ind w:left="6382" w:hanging="390"/>
      </w:pPr>
      <w:rPr>
        <w:rFonts w:hint="default"/>
      </w:rPr>
    </w:lvl>
    <w:lvl w:ilvl="8" w:tplc="AA762242">
      <w:numFmt w:val="bullet"/>
      <w:lvlText w:val="•"/>
      <w:lvlJc w:val="left"/>
      <w:pPr>
        <w:ind w:left="7228" w:hanging="390"/>
      </w:pPr>
      <w:rPr>
        <w:rFonts w:hint="default"/>
      </w:rPr>
    </w:lvl>
  </w:abstractNum>
  <w:abstractNum w:abstractNumId="7" w15:restartNumberingAfterBreak="0">
    <w:nsid w:val="0D760753"/>
    <w:multiLevelType w:val="hybridMultilevel"/>
    <w:tmpl w:val="709C9F70"/>
    <w:lvl w:ilvl="0" w:tplc="25D6F58C">
      <w:start w:val="1"/>
      <w:numFmt w:val="decimal"/>
      <w:lvlText w:val="%1."/>
      <w:lvlJc w:val="left"/>
      <w:pPr>
        <w:ind w:left="460" w:hanging="41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</w:rPr>
    </w:lvl>
    <w:lvl w:ilvl="1" w:tplc="A70AD374">
      <w:numFmt w:val="bullet"/>
      <w:lvlText w:val="•"/>
      <w:lvlJc w:val="left"/>
      <w:pPr>
        <w:ind w:left="1306" w:hanging="410"/>
      </w:pPr>
      <w:rPr>
        <w:rFonts w:hint="default"/>
      </w:rPr>
    </w:lvl>
    <w:lvl w:ilvl="2" w:tplc="AA0613A4">
      <w:numFmt w:val="bullet"/>
      <w:lvlText w:val="•"/>
      <w:lvlJc w:val="left"/>
      <w:pPr>
        <w:ind w:left="2152" w:hanging="410"/>
      </w:pPr>
      <w:rPr>
        <w:rFonts w:hint="default"/>
      </w:rPr>
    </w:lvl>
    <w:lvl w:ilvl="3" w:tplc="BAEA52AA">
      <w:numFmt w:val="bullet"/>
      <w:lvlText w:val="•"/>
      <w:lvlJc w:val="left"/>
      <w:pPr>
        <w:ind w:left="2998" w:hanging="410"/>
      </w:pPr>
      <w:rPr>
        <w:rFonts w:hint="default"/>
      </w:rPr>
    </w:lvl>
    <w:lvl w:ilvl="4" w:tplc="D5E08ACE">
      <w:numFmt w:val="bullet"/>
      <w:lvlText w:val="•"/>
      <w:lvlJc w:val="left"/>
      <w:pPr>
        <w:ind w:left="3844" w:hanging="410"/>
      </w:pPr>
      <w:rPr>
        <w:rFonts w:hint="default"/>
      </w:rPr>
    </w:lvl>
    <w:lvl w:ilvl="5" w:tplc="70B43A86">
      <w:numFmt w:val="bullet"/>
      <w:lvlText w:val="•"/>
      <w:lvlJc w:val="left"/>
      <w:pPr>
        <w:ind w:left="4690" w:hanging="410"/>
      </w:pPr>
      <w:rPr>
        <w:rFonts w:hint="default"/>
      </w:rPr>
    </w:lvl>
    <w:lvl w:ilvl="6" w:tplc="743A6464">
      <w:numFmt w:val="bullet"/>
      <w:lvlText w:val="•"/>
      <w:lvlJc w:val="left"/>
      <w:pPr>
        <w:ind w:left="5536" w:hanging="410"/>
      </w:pPr>
      <w:rPr>
        <w:rFonts w:hint="default"/>
      </w:rPr>
    </w:lvl>
    <w:lvl w:ilvl="7" w:tplc="A4A4B918">
      <w:numFmt w:val="bullet"/>
      <w:lvlText w:val="•"/>
      <w:lvlJc w:val="left"/>
      <w:pPr>
        <w:ind w:left="6382" w:hanging="410"/>
      </w:pPr>
      <w:rPr>
        <w:rFonts w:hint="default"/>
      </w:rPr>
    </w:lvl>
    <w:lvl w:ilvl="8" w:tplc="6DE0BEE6">
      <w:numFmt w:val="bullet"/>
      <w:lvlText w:val="•"/>
      <w:lvlJc w:val="left"/>
      <w:pPr>
        <w:ind w:left="7228" w:hanging="410"/>
      </w:pPr>
      <w:rPr>
        <w:rFonts w:hint="default"/>
      </w:rPr>
    </w:lvl>
  </w:abstractNum>
  <w:abstractNum w:abstractNumId="8" w15:restartNumberingAfterBreak="0">
    <w:nsid w:val="17281AFD"/>
    <w:multiLevelType w:val="hybridMultilevel"/>
    <w:tmpl w:val="2CCCFADC"/>
    <w:lvl w:ilvl="0" w:tplc="824C015C">
      <w:start w:val="1"/>
      <w:numFmt w:val="decimal"/>
      <w:lvlText w:val="%1."/>
      <w:lvlJc w:val="left"/>
      <w:pPr>
        <w:ind w:left="460" w:hanging="3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</w:rPr>
    </w:lvl>
    <w:lvl w:ilvl="1" w:tplc="820A2B70">
      <w:numFmt w:val="bullet"/>
      <w:lvlText w:val="•"/>
      <w:lvlJc w:val="left"/>
      <w:pPr>
        <w:ind w:left="1306" w:hanging="393"/>
      </w:pPr>
      <w:rPr>
        <w:rFonts w:hint="default"/>
      </w:rPr>
    </w:lvl>
    <w:lvl w:ilvl="2" w:tplc="D0D29AB4">
      <w:numFmt w:val="bullet"/>
      <w:lvlText w:val="•"/>
      <w:lvlJc w:val="left"/>
      <w:pPr>
        <w:ind w:left="2152" w:hanging="393"/>
      </w:pPr>
      <w:rPr>
        <w:rFonts w:hint="default"/>
      </w:rPr>
    </w:lvl>
    <w:lvl w:ilvl="3" w:tplc="9B1055BA">
      <w:numFmt w:val="bullet"/>
      <w:lvlText w:val="•"/>
      <w:lvlJc w:val="left"/>
      <w:pPr>
        <w:ind w:left="2998" w:hanging="393"/>
      </w:pPr>
      <w:rPr>
        <w:rFonts w:hint="default"/>
      </w:rPr>
    </w:lvl>
    <w:lvl w:ilvl="4" w:tplc="43267554">
      <w:numFmt w:val="bullet"/>
      <w:lvlText w:val="•"/>
      <w:lvlJc w:val="left"/>
      <w:pPr>
        <w:ind w:left="3844" w:hanging="393"/>
      </w:pPr>
      <w:rPr>
        <w:rFonts w:hint="default"/>
      </w:rPr>
    </w:lvl>
    <w:lvl w:ilvl="5" w:tplc="B6BE33E4">
      <w:numFmt w:val="bullet"/>
      <w:lvlText w:val="•"/>
      <w:lvlJc w:val="left"/>
      <w:pPr>
        <w:ind w:left="4690" w:hanging="393"/>
      </w:pPr>
      <w:rPr>
        <w:rFonts w:hint="default"/>
      </w:rPr>
    </w:lvl>
    <w:lvl w:ilvl="6" w:tplc="25EC32EE">
      <w:numFmt w:val="bullet"/>
      <w:lvlText w:val="•"/>
      <w:lvlJc w:val="left"/>
      <w:pPr>
        <w:ind w:left="5536" w:hanging="393"/>
      </w:pPr>
      <w:rPr>
        <w:rFonts w:hint="default"/>
      </w:rPr>
    </w:lvl>
    <w:lvl w:ilvl="7" w:tplc="5B58D8A8">
      <w:numFmt w:val="bullet"/>
      <w:lvlText w:val="•"/>
      <w:lvlJc w:val="left"/>
      <w:pPr>
        <w:ind w:left="6382" w:hanging="393"/>
      </w:pPr>
      <w:rPr>
        <w:rFonts w:hint="default"/>
      </w:rPr>
    </w:lvl>
    <w:lvl w:ilvl="8" w:tplc="546AFC48">
      <w:numFmt w:val="bullet"/>
      <w:lvlText w:val="•"/>
      <w:lvlJc w:val="left"/>
      <w:pPr>
        <w:ind w:left="7228" w:hanging="393"/>
      </w:pPr>
      <w:rPr>
        <w:rFonts w:hint="default"/>
      </w:rPr>
    </w:lvl>
  </w:abstractNum>
  <w:abstractNum w:abstractNumId="9" w15:restartNumberingAfterBreak="0">
    <w:nsid w:val="40431DD0"/>
    <w:multiLevelType w:val="hybridMultilevel"/>
    <w:tmpl w:val="7E1EDC96"/>
    <w:lvl w:ilvl="0" w:tplc="119C151E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7"/>
  </w:num>
  <w:num w:numId="3">
    <w:abstractNumId w:val="6"/>
  </w:num>
  <w:num w:numId="4">
    <w:abstractNumId w:val="0"/>
  </w:num>
  <w:num w:numId="5">
    <w:abstractNumId w:val="1"/>
  </w:num>
  <w:num w:numId="6">
    <w:abstractNumId w:val="2"/>
  </w:num>
  <w:num w:numId="7">
    <w:abstractNumId w:val="3"/>
  </w:num>
  <w:num w:numId="8">
    <w:abstractNumId w:val="4"/>
  </w:num>
  <w:num w:numId="9">
    <w:abstractNumId w:val="5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3D5"/>
    <w:rsid w:val="00021ACB"/>
    <w:rsid w:val="00120186"/>
    <w:rsid w:val="00125FDD"/>
    <w:rsid w:val="00135ADA"/>
    <w:rsid w:val="00192F2F"/>
    <w:rsid w:val="002567DD"/>
    <w:rsid w:val="00273CC4"/>
    <w:rsid w:val="00287EF7"/>
    <w:rsid w:val="002A4DF7"/>
    <w:rsid w:val="002C2328"/>
    <w:rsid w:val="002F558A"/>
    <w:rsid w:val="0035002B"/>
    <w:rsid w:val="00356185"/>
    <w:rsid w:val="004423C8"/>
    <w:rsid w:val="00512483"/>
    <w:rsid w:val="005B72AC"/>
    <w:rsid w:val="00666659"/>
    <w:rsid w:val="006E119A"/>
    <w:rsid w:val="007A5999"/>
    <w:rsid w:val="007C11FA"/>
    <w:rsid w:val="008B06D0"/>
    <w:rsid w:val="008B628F"/>
    <w:rsid w:val="00B002C4"/>
    <w:rsid w:val="00B32869"/>
    <w:rsid w:val="00B55D6C"/>
    <w:rsid w:val="00C90704"/>
    <w:rsid w:val="00D02D9F"/>
    <w:rsid w:val="00D33051"/>
    <w:rsid w:val="00DE714C"/>
    <w:rsid w:val="00E913D5"/>
    <w:rsid w:val="00EB6D7F"/>
    <w:rsid w:val="00ED4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97F32"/>
  <w15:docId w15:val="{8E9D8326-360F-4C3D-BBCC-8EBC96D53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60" w:hanging="360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460" w:right="178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2018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018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F55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558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F55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558A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58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igmaaldrich.com/US/en/product/sigma/l3147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75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Yeh MD, Albert C</dc:creator>
  <cp:lastModifiedBy>Yeh MD, Albert C</cp:lastModifiedBy>
  <cp:revision>6</cp:revision>
  <dcterms:created xsi:type="dcterms:W3CDTF">2022-04-17T23:10:00Z</dcterms:created>
  <dcterms:modified xsi:type="dcterms:W3CDTF">2022-12-29T20:02:00Z</dcterms:modified>
</cp:coreProperties>
</file>