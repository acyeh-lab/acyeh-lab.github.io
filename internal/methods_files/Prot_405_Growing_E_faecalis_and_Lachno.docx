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2E9A" w14:textId="2114DA4D" w:rsidR="00021ACB" w:rsidRPr="005B72AC" w:rsidRDefault="00C009E8" w:rsidP="00021ACB">
      <w:pPr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Taken from </w:t>
      </w:r>
      <w:r w:rsidR="00187B81">
        <w:rPr>
          <w:rFonts w:ascii="Arial" w:hAnsi="Arial" w:cs="Arial"/>
          <w:sz w:val="24"/>
          <w:szCs w:val="24"/>
        </w:rPr>
        <w:t xml:space="preserve">Markey Lab (Saranya Chakka) </w:t>
      </w:r>
    </w:p>
    <w:p w14:paraId="7DA8B04B" w14:textId="77777777" w:rsidR="00021ACB" w:rsidRPr="005B72AC" w:rsidRDefault="00021ACB" w:rsidP="00021ACB">
      <w:pPr>
        <w:adjustRightInd w:val="0"/>
        <w:rPr>
          <w:rFonts w:ascii="Arial" w:hAnsi="Arial" w:cs="Arial"/>
          <w:sz w:val="24"/>
          <w:szCs w:val="24"/>
        </w:rPr>
      </w:pPr>
      <w:r w:rsidRPr="005B72A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1051FD" wp14:editId="62264B92">
            <wp:extent cx="6134100" cy="12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B634" w14:textId="77777777" w:rsidR="00120186" w:rsidRPr="005B72AC" w:rsidRDefault="00120186" w:rsidP="00120186">
      <w:pPr>
        <w:adjustRightInd w:val="0"/>
        <w:rPr>
          <w:rFonts w:ascii="Arial" w:hAnsi="Arial" w:cs="Arial"/>
          <w:sz w:val="24"/>
          <w:szCs w:val="24"/>
        </w:rPr>
      </w:pPr>
    </w:p>
    <w:p w14:paraId="1BE79F56" w14:textId="6D116F0B" w:rsidR="00187B81" w:rsidRPr="00187B81" w:rsidRDefault="00187B81" w:rsidP="00187B8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I streaked the initial glycerol stock in fastidious anaerobe agar with 7% defibrinated sheep blood (</w:t>
      </w:r>
      <w:proofErr w:type="spellStart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neogen</w:t>
      </w:r>
      <w:proofErr w:type="spellEnd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#NCM0014a) and picked </w:t>
      </w:r>
      <w:proofErr w:type="spellStart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indivi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d</w:t>
      </w:r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al</w:t>
      </w:r>
      <w:proofErr w:type="spellEnd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colonies.</w:t>
      </w:r>
    </w:p>
    <w:p w14:paraId="30E57049" w14:textId="77777777" w:rsidR="00187B81" w:rsidRDefault="00187B81" w:rsidP="00187B8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FD86BB4" w14:textId="50DDE09F" w:rsidR="00187B81" w:rsidRPr="00187B81" w:rsidRDefault="00187B81" w:rsidP="00187B8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For </w:t>
      </w:r>
      <w:proofErr w:type="spellStart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enterocoocus</w:t>
      </w:r>
      <w:proofErr w:type="spellEnd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 used BHI broth (RPI#B11000-500.0) and for </w:t>
      </w:r>
      <w:proofErr w:type="spellStart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lachno</w:t>
      </w:r>
      <w:proofErr w:type="spellEnd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 used </w:t>
      </w:r>
      <w:proofErr w:type="spellStart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Schaedler</w:t>
      </w:r>
      <w:proofErr w:type="spellEnd"/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anaerobe broth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>(Oxoid#CM0497).</w:t>
      </w:r>
    </w:p>
    <w:p w14:paraId="4CA89A7A" w14:textId="77777777" w:rsidR="00187B81" w:rsidRPr="00187B81" w:rsidRDefault="00187B81" w:rsidP="00187B8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B3B1C19" w14:textId="77777777" w:rsidR="00187B81" w:rsidRPr="00187B81" w:rsidRDefault="00187B81" w:rsidP="00187B8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187B8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 used anerobic conditions at 37 degrees to grow both bugs in our anaerobe chamber. I keep the media in our anaerobe chamber at least two days ahead of time to remove any oxygen present in it before growing the bacteria. </w:t>
      </w:r>
    </w:p>
    <w:p w14:paraId="2F55ECBA" w14:textId="3CE97D84" w:rsidR="004C5674" w:rsidRDefault="004C5674" w:rsidP="00187B81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sectPr w:rsidR="004C5674" w:rsidSect="00021ACB">
      <w:headerReference w:type="defaul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1A814" w14:textId="77777777" w:rsidR="00F1775D" w:rsidRDefault="00F1775D" w:rsidP="002F558A">
      <w:r>
        <w:separator/>
      </w:r>
    </w:p>
  </w:endnote>
  <w:endnote w:type="continuationSeparator" w:id="0">
    <w:p w14:paraId="140F4148" w14:textId="77777777" w:rsidR="00F1775D" w:rsidRDefault="00F1775D" w:rsidP="002F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E8DD5" w14:textId="77777777" w:rsidR="00F1775D" w:rsidRDefault="00F1775D" w:rsidP="002F558A">
      <w:r>
        <w:separator/>
      </w:r>
    </w:p>
  </w:footnote>
  <w:footnote w:type="continuationSeparator" w:id="0">
    <w:p w14:paraId="415AAB9C" w14:textId="77777777" w:rsidR="00F1775D" w:rsidRDefault="00F1775D" w:rsidP="002F5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A949" w14:textId="270EBD2E" w:rsidR="002F558A" w:rsidRPr="00372C17" w:rsidRDefault="002F558A" w:rsidP="002F558A">
    <w:pPr>
      <w:pStyle w:val="Header"/>
      <w:rPr>
        <w:rFonts w:ascii="Arial" w:hAnsi="Arial" w:cs="Arial"/>
        <w:b/>
        <w:bCs/>
        <w:sz w:val="24"/>
        <w:szCs w:val="24"/>
      </w:rPr>
    </w:pPr>
    <w:r w:rsidRPr="00372C17">
      <w:rPr>
        <w:rFonts w:ascii="Arial" w:hAnsi="Arial" w:cs="Arial"/>
        <w:b/>
        <w:bCs/>
        <w:sz w:val="24"/>
        <w:szCs w:val="24"/>
      </w:rPr>
      <w:t xml:space="preserve">[Protocol </w:t>
    </w:r>
    <w:r>
      <w:rPr>
        <w:rFonts w:ascii="Arial" w:hAnsi="Arial" w:cs="Arial"/>
        <w:b/>
        <w:bCs/>
        <w:sz w:val="24"/>
        <w:szCs w:val="24"/>
      </w:rPr>
      <w:t>40</w:t>
    </w:r>
    <w:r w:rsidR="00187B81">
      <w:rPr>
        <w:rFonts w:ascii="Arial" w:hAnsi="Arial" w:cs="Arial"/>
        <w:b/>
        <w:bCs/>
        <w:sz w:val="24"/>
        <w:szCs w:val="24"/>
      </w:rPr>
      <w:t>5</w:t>
    </w:r>
    <w:r w:rsidRPr="00372C17">
      <w:rPr>
        <w:rFonts w:ascii="Arial" w:hAnsi="Arial" w:cs="Arial"/>
        <w:b/>
        <w:bCs/>
        <w:sz w:val="24"/>
        <w:szCs w:val="24"/>
      </w:rPr>
      <w:t xml:space="preserve">] </w:t>
    </w:r>
    <w:r w:rsidR="00187B81">
      <w:rPr>
        <w:rFonts w:ascii="Arial" w:hAnsi="Arial" w:cs="Arial"/>
        <w:b/>
        <w:bCs/>
        <w:sz w:val="24"/>
        <w:szCs w:val="24"/>
      </w:rPr>
      <w:t xml:space="preserve">Growing E. Faecalis and </w:t>
    </w:r>
    <w:proofErr w:type="spellStart"/>
    <w:r w:rsidR="00187B81">
      <w:rPr>
        <w:rFonts w:ascii="Arial" w:hAnsi="Arial" w:cs="Arial"/>
        <w:b/>
        <w:bCs/>
        <w:sz w:val="24"/>
        <w:szCs w:val="24"/>
      </w:rPr>
      <w:t>Lachno</w:t>
    </w:r>
    <w:proofErr w:type="spellEnd"/>
  </w:p>
  <w:p w14:paraId="409A0F9A" w14:textId="30E09053" w:rsidR="002F558A" w:rsidRDefault="002F558A">
    <w:pPr>
      <w:pStyle w:val="Header"/>
    </w:pPr>
  </w:p>
  <w:p w14:paraId="41EAD01E" w14:textId="77777777" w:rsidR="002F558A" w:rsidRDefault="002F55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abstractNum w:abstractNumId="9" w15:restartNumberingAfterBreak="0">
    <w:nsid w:val="1BDE48D7"/>
    <w:multiLevelType w:val="hybridMultilevel"/>
    <w:tmpl w:val="6362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31DD0"/>
    <w:multiLevelType w:val="hybridMultilevel"/>
    <w:tmpl w:val="7E1EDC96"/>
    <w:lvl w:ilvl="0" w:tplc="119C151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C355A"/>
    <w:multiLevelType w:val="hybridMultilevel"/>
    <w:tmpl w:val="B32647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1C1BEF"/>
    <w:multiLevelType w:val="hybridMultilevel"/>
    <w:tmpl w:val="B32647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048498">
    <w:abstractNumId w:val="8"/>
  </w:num>
  <w:num w:numId="2" w16cid:durableId="727263666">
    <w:abstractNumId w:val="7"/>
  </w:num>
  <w:num w:numId="3" w16cid:durableId="974985346">
    <w:abstractNumId w:val="6"/>
  </w:num>
  <w:num w:numId="4" w16cid:durableId="1767577361">
    <w:abstractNumId w:val="0"/>
  </w:num>
  <w:num w:numId="5" w16cid:durableId="1840844771">
    <w:abstractNumId w:val="1"/>
  </w:num>
  <w:num w:numId="6" w16cid:durableId="302124200">
    <w:abstractNumId w:val="2"/>
  </w:num>
  <w:num w:numId="7" w16cid:durableId="560290921">
    <w:abstractNumId w:val="3"/>
  </w:num>
  <w:num w:numId="8" w16cid:durableId="334385097">
    <w:abstractNumId w:val="4"/>
  </w:num>
  <w:num w:numId="9" w16cid:durableId="729428683">
    <w:abstractNumId w:val="5"/>
  </w:num>
  <w:num w:numId="10" w16cid:durableId="1518304462">
    <w:abstractNumId w:val="10"/>
  </w:num>
  <w:num w:numId="11" w16cid:durableId="1109665943">
    <w:abstractNumId w:val="12"/>
  </w:num>
  <w:num w:numId="12" w16cid:durableId="1664358010">
    <w:abstractNumId w:val="9"/>
  </w:num>
  <w:num w:numId="13" w16cid:durableId="2049797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D5"/>
    <w:rsid w:val="00021ACB"/>
    <w:rsid w:val="00120186"/>
    <w:rsid w:val="00125FDD"/>
    <w:rsid w:val="00135ADA"/>
    <w:rsid w:val="00161E6A"/>
    <w:rsid w:val="00187B81"/>
    <w:rsid w:val="00192F2F"/>
    <w:rsid w:val="001C6ACC"/>
    <w:rsid w:val="002567DD"/>
    <w:rsid w:val="00273CC4"/>
    <w:rsid w:val="00287EF7"/>
    <w:rsid w:val="002A4DF7"/>
    <w:rsid w:val="002C2328"/>
    <w:rsid w:val="002C75A9"/>
    <w:rsid w:val="002F558A"/>
    <w:rsid w:val="0035002B"/>
    <w:rsid w:val="00356185"/>
    <w:rsid w:val="004423C8"/>
    <w:rsid w:val="004C5674"/>
    <w:rsid w:val="00512483"/>
    <w:rsid w:val="005B72AC"/>
    <w:rsid w:val="00666659"/>
    <w:rsid w:val="006E119A"/>
    <w:rsid w:val="007A5999"/>
    <w:rsid w:val="007C11FA"/>
    <w:rsid w:val="00843EE0"/>
    <w:rsid w:val="008B06D0"/>
    <w:rsid w:val="008B628F"/>
    <w:rsid w:val="00B002C4"/>
    <w:rsid w:val="00B32869"/>
    <w:rsid w:val="00B509C0"/>
    <w:rsid w:val="00B55D6C"/>
    <w:rsid w:val="00B64D1C"/>
    <w:rsid w:val="00C009E8"/>
    <w:rsid w:val="00C21E16"/>
    <w:rsid w:val="00C90704"/>
    <w:rsid w:val="00D02D9F"/>
    <w:rsid w:val="00D33051"/>
    <w:rsid w:val="00DE714C"/>
    <w:rsid w:val="00E34DA0"/>
    <w:rsid w:val="00E913D5"/>
    <w:rsid w:val="00EB6D7F"/>
    <w:rsid w:val="00ED4FC9"/>
    <w:rsid w:val="00F1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009E8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Yeh MD, Albert C</dc:creator>
  <cp:lastModifiedBy>Yeh MD, Albert C</cp:lastModifiedBy>
  <cp:revision>4</cp:revision>
  <dcterms:created xsi:type="dcterms:W3CDTF">2023-05-05T21:57:00Z</dcterms:created>
  <dcterms:modified xsi:type="dcterms:W3CDTF">2023-05-05T21:58:00Z</dcterms:modified>
</cp:coreProperties>
</file>